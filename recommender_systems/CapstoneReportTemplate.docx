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6DC45D" w14:textId="5AD52041" w:rsidR="007A2AB2" w:rsidRPr="00385959" w:rsidRDefault="007A2AB2">
      <w:pPr>
        <w:pageBreakBefore/>
        <w:spacing w:line="240" w:lineRule="auto"/>
        <w:ind w:firstLine="0"/>
        <w:jc w:val="center"/>
        <w:rPr>
          <w:b/>
          <w:sz w:val="28"/>
          <w:szCs w:val="28"/>
        </w:rPr>
      </w:pPr>
      <w:r w:rsidRPr="00385959">
        <w:rPr>
          <w:b/>
          <w:sz w:val="28"/>
          <w:szCs w:val="28"/>
        </w:rPr>
        <w:t>T.C.</w:t>
      </w:r>
      <w:r w:rsidR="00391066">
        <w:rPr>
          <w:b/>
          <w:sz w:val="28"/>
          <w:szCs w:val="28"/>
        </w:rPr>
        <w:t xml:space="preserve"> </w:t>
      </w:r>
    </w:p>
    <w:p w14:paraId="7913135A" w14:textId="77777777" w:rsidR="007A2AB2" w:rsidRPr="00E26628" w:rsidRDefault="007A2AB2">
      <w:pPr>
        <w:spacing w:line="240" w:lineRule="auto"/>
        <w:ind w:firstLine="0"/>
        <w:jc w:val="center"/>
        <w:rPr>
          <w:b/>
          <w:sz w:val="32"/>
          <w:szCs w:val="28"/>
        </w:rPr>
      </w:pPr>
      <w:r w:rsidRPr="00E26628">
        <w:rPr>
          <w:b/>
          <w:sz w:val="32"/>
          <w:szCs w:val="28"/>
        </w:rPr>
        <w:t>BAHÇEŞEHİR UNIVERSITY</w:t>
      </w:r>
    </w:p>
    <w:p w14:paraId="6545CA83" w14:textId="7503AF78" w:rsidR="00391066" w:rsidRPr="00385959" w:rsidRDefault="00391066">
      <w:pPr>
        <w:spacing w:line="240" w:lineRule="auto"/>
        <w:ind w:firstLine="0"/>
        <w:jc w:val="center"/>
        <w:rPr>
          <w:b/>
          <w:sz w:val="28"/>
          <w:szCs w:val="28"/>
        </w:rPr>
      </w:pPr>
    </w:p>
    <w:p w14:paraId="6BDA4F4A" w14:textId="35BE84BD" w:rsidR="007A2AB2" w:rsidRDefault="00E26628" w:rsidP="00FA12A6">
      <w:pPr>
        <w:spacing w:line="240" w:lineRule="auto"/>
        <w:ind w:firstLine="0"/>
        <w:jc w:val="left"/>
        <w:rPr>
          <w:b/>
          <w:sz w:val="28"/>
          <w:szCs w:val="28"/>
        </w:rPr>
      </w:pPr>
      <w:r>
        <w:rPr>
          <w:b/>
          <w:noProof/>
          <w:sz w:val="28"/>
          <w:szCs w:val="28"/>
          <w:lang w:eastAsia="tr-TR"/>
        </w:rPr>
        <w:drawing>
          <wp:anchor distT="0" distB="0" distL="114300" distR="114300" simplePos="0" relativeHeight="251665408" behindDoc="0" locked="0" layoutInCell="1" allowOverlap="1" wp14:anchorId="0F4BEA94" wp14:editId="73EB26B0">
            <wp:simplePos x="0" y="0"/>
            <wp:positionH relativeFrom="margin">
              <wp:align>center</wp:align>
            </wp:positionH>
            <wp:positionV relativeFrom="paragraph">
              <wp:posOffset>12700</wp:posOffset>
            </wp:positionV>
            <wp:extent cx="1409700"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587500"/>
                    </a:xfrm>
                    <a:prstGeom prst="rect">
                      <a:avLst/>
                    </a:prstGeom>
                    <a:noFill/>
                    <a:ln>
                      <a:noFill/>
                    </a:ln>
                  </pic:spPr>
                </pic:pic>
              </a:graphicData>
            </a:graphic>
          </wp:anchor>
        </w:drawing>
      </w:r>
      <w:r w:rsidR="00FA12A6">
        <w:rPr>
          <w:b/>
          <w:sz w:val="28"/>
          <w:szCs w:val="28"/>
        </w:rPr>
        <w:br w:type="textWrapping" w:clear="all"/>
      </w:r>
    </w:p>
    <w:p w14:paraId="3120C3CB" w14:textId="6977B54C" w:rsidR="00FB7E5F" w:rsidRPr="00385959" w:rsidRDefault="00FB7E5F">
      <w:pPr>
        <w:spacing w:line="240" w:lineRule="auto"/>
        <w:ind w:firstLine="0"/>
        <w:jc w:val="center"/>
        <w:rPr>
          <w:b/>
          <w:sz w:val="28"/>
          <w:szCs w:val="28"/>
        </w:rPr>
      </w:pPr>
    </w:p>
    <w:p w14:paraId="51040A9A" w14:textId="57F91921" w:rsidR="007A2AB2" w:rsidRPr="00385959" w:rsidRDefault="007A2AB2">
      <w:pPr>
        <w:spacing w:line="240" w:lineRule="auto"/>
        <w:ind w:firstLine="0"/>
        <w:jc w:val="center"/>
        <w:rPr>
          <w:b/>
          <w:sz w:val="28"/>
          <w:szCs w:val="28"/>
        </w:rPr>
      </w:pPr>
      <w:r w:rsidRPr="00385959">
        <w:rPr>
          <w:b/>
          <w:sz w:val="28"/>
          <w:szCs w:val="28"/>
        </w:rPr>
        <w:t>FACULTY OF ENGINEERING</w:t>
      </w:r>
      <w:r w:rsidR="0090643C" w:rsidRPr="00385959">
        <w:rPr>
          <w:b/>
          <w:sz w:val="28"/>
          <w:szCs w:val="28"/>
        </w:rPr>
        <w:t xml:space="preserve"> AND NATURAL SCIENCES</w:t>
      </w:r>
    </w:p>
    <w:p w14:paraId="520328CF" w14:textId="77777777" w:rsidR="007A2AB2" w:rsidRDefault="007A2AB2">
      <w:pPr>
        <w:spacing w:line="240" w:lineRule="auto"/>
        <w:ind w:firstLine="0"/>
        <w:jc w:val="center"/>
        <w:rPr>
          <w:b/>
          <w:sz w:val="28"/>
          <w:szCs w:val="28"/>
        </w:rPr>
      </w:pPr>
    </w:p>
    <w:p w14:paraId="0AFC1A65" w14:textId="77777777" w:rsidR="00FA12A6" w:rsidRDefault="00FA12A6">
      <w:pPr>
        <w:spacing w:line="240" w:lineRule="auto"/>
        <w:ind w:firstLine="0"/>
        <w:jc w:val="center"/>
        <w:rPr>
          <w:b/>
          <w:sz w:val="28"/>
          <w:szCs w:val="28"/>
        </w:rPr>
      </w:pPr>
    </w:p>
    <w:p w14:paraId="33B8D8AA" w14:textId="2BA03C4D" w:rsidR="00391066" w:rsidRPr="00A65B6D" w:rsidRDefault="00A65B6D" w:rsidP="00DA199B">
      <w:pPr>
        <w:spacing w:line="240" w:lineRule="auto"/>
        <w:ind w:firstLine="0"/>
        <w:jc w:val="center"/>
        <w:rPr>
          <w:b/>
          <w:sz w:val="28"/>
          <w:szCs w:val="36"/>
        </w:rPr>
      </w:pPr>
      <w:r w:rsidRPr="00A65B6D">
        <w:rPr>
          <w:b/>
          <w:sz w:val="28"/>
          <w:szCs w:val="28"/>
        </w:rPr>
        <w:t>CAPSTONE PROJECT PROPOSAL</w:t>
      </w:r>
    </w:p>
    <w:p w14:paraId="55D0B952" w14:textId="27DB85F9" w:rsidR="00DA199B" w:rsidRPr="00A65B6D" w:rsidRDefault="007C0508" w:rsidP="00DA199B">
      <w:pPr>
        <w:spacing w:line="240" w:lineRule="auto"/>
        <w:ind w:firstLine="0"/>
        <w:jc w:val="center"/>
        <w:rPr>
          <w:b/>
          <w:color w:val="FF0000"/>
          <w:sz w:val="28"/>
          <w:szCs w:val="36"/>
        </w:rPr>
      </w:pPr>
      <w:r w:rsidRPr="00A65B6D">
        <w:rPr>
          <w:b/>
          <w:color w:val="FF0000"/>
          <w:sz w:val="28"/>
          <w:szCs w:val="36"/>
        </w:rPr>
        <w:t>or</w:t>
      </w:r>
    </w:p>
    <w:p w14:paraId="632E2C39" w14:textId="782989EA" w:rsidR="00A65B6D" w:rsidRPr="00A65B6D" w:rsidRDefault="00A65B6D" w:rsidP="00A65B6D">
      <w:pPr>
        <w:spacing w:line="240" w:lineRule="auto"/>
        <w:ind w:firstLine="0"/>
        <w:jc w:val="center"/>
        <w:rPr>
          <w:b/>
          <w:sz w:val="28"/>
          <w:szCs w:val="36"/>
        </w:rPr>
      </w:pPr>
      <w:r w:rsidRPr="00A65B6D">
        <w:rPr>
          <w:b/>
          <w:sz w:val="28"/>
          <w:szCs w:val="28"/>
        </w:rPr>
        <w:t>CAPSTONE FINAL REPORT</w:t>
      </w:r>
    </w:p>
    <w:p w14:paraId="7D6379CB" w14:textId="77777777" w:rsidR="00A65B6D" w:rsidRDefault="00A65B6D" w:rsidP="00FA12A6">
      <w:pPr>
        <w:spacing w:line="240" w:lineRule="auto"/>
        <w:ind w:firstLine="0"/>
        <w:jc w:val="center"/>
        <w:rPr>
          <w:b/>
          <w:caps/>
          <w:sz w:val="28"/>
          <w:szCs w:val="28"/>
        </w:rPr>
      </w:pPr>
    </w:p>
    <w:p w14:paraId="6C9CE139" w14:textId="77777777" w:rsidR="00A65B6D" w:rsidRDefault="00A65B6D" w:rsidP="00FA12A6">
      <w:pPr>
        <w:spacing w:line="240" w:lineRule="auto"/>
        <w:ind w:firstLine="0"/>
        <w:jc w:val="center"/>
        <w:rPr>
          <w:b/>
          <w:caps/>
          <w:sz w:val="28"/>
          <w:szCs w:val="28"/>
        </w:rPr>
      </w:pPr>
    </w:p>
    <w:p w14:paraId="2A7C5DDA" w14:textId="77ADBE8B" w:rsidR="00FA12A6" w:rsidRPr="00385959" w:rsidRDefault="00FA12A6" w:rsidP="00FA12A6">
      <w:pPr>
        <w:spacing w:line="240" w:lineRule="auto"/>
        <w:ind w:firstLine="0"/>
        <w:jc w:val="center"/>
        <w:rPr>
          <w:b/>
          <w:sz w:val="28"/>
          <w:szCs w:val="28"/>
        </w:rPr>
      </w:pPr>
      <w:r w:rsidRPr="00385959">
        <w:rPr>
          <w:b/>
          <w:caps/>
          <w:sz w:val="28"/>
          <w:szCs w:val="28"/>
        </w:rPr>
        <w:t>The TITLE of the project goes here</w:t>
      </w:r>
    </w:p>
    <w:p w14:paraId="1C74C8D9" w14:textId="77777777" w:rsidR="007A2AB2" w:rsidRPr="00385959" w:rsidRDefault="007A2AB2">
      <w:pPr>
        <w:rPr>
          <w:sz w:val="28"/>
          <w:szCs w:val="28"/>
        </w:rPr>
      </w:pPr>
    </w:p>
    <w:p w14:paraId="7CDAD291" w14:textId="77777777" w:rsidR="007A2AB2" w:rsidRPr="00385959" w:rsidRDefault="007A2AB2">
      <w:pPr>
        <w:rPr>
          <w:sz w:val="28"/>
          <w:szCs w:val="28"/>
        </w:rPr>
      </w:pPr>
    </w:p>
    <w:p w14:paraId="71CD106A" w14:textId="5832041E" w:rsidR="009276EB" w:rsidRPr="00385959" w:rsidRDefault="009276EB">
      <w:pPr>
        <w:ind w:firstLine="0"/>
        <w:jc w:val="center"/>
        <w:rPr>
          <w:b/>
          <w:sz w:val="28"/>
          <w:szCs w:val="28"/>
        </w:rPr>
      </w:pPr>
      <w:r w:rsidRPr="00385959">
        <w:rPr>
          <w:b/>
          <w:sz w:val="28"/>
          <w:szCs w:val="28"/>
        </w:rPr>
        <w:t xml:space="preserve">The Names of the Students </w:t>
      </w:r>
      <w:r w:rsidR="00DA199B">
        <w:rPr>
          <w:b/>
          <w:sz w:val="28"/>
          <w:szCs w:val="28"/>
        </w:rPr>
        <w:t>and their D</w:t>
      </w:r>
      <w:r w:rsidR="00B3674C" w:rsidRPr="00385959">
        <w:rPr>
          <w:b/>
          <w:sz w:val="28"/>
          <w:szCs w:val="28"/>
        </w:rPr>
        <w:t xml:space="preserve">epartments </w:t>
      </w:r>
      <w:r w:rsidR="00DA199B">
        <w:rPr>
          <w:b/>
          <w:sz w:val="28"/>
          <w:szCs w:val="28"/>
        </w:rPr>
        <w:t>go h</w:t>
      </w:r>
      <w:r w:rsidR="00FB7E5F" w:rsidRPr="00385959">
        <w:rPr>
          <w:b/>
          <w:sz w:val="28"/>
          <w:szCs w:val="28"/>
        </w:rPr>
        <w:t>ere</w:t>
      </w:r>
      <w:r w:rsidRPr="00385959">
        <w:rPr>
          <w:b/>
          <w:sz w:val="28"/>
          <w:szCs w:val="28"/>
        </w:rPr>
        <w:t>,</w:t>
      </w:r>
    </w:p>
    <w:p w14:paraId="62FBA991" w14:textId="77777777" w:rsidR="00FB7E5F" w:rsidRPr="00385959" w:rsidRDefault="00FB7E5F">
      <w:pPr>
        <w:ind w:firstLine="0"/>
        <w:jc w:val="center"/>
        <w:rPr>
          <w:b/>
          <w:sz w:val="28"/>
          <w:szCs w:val="28"/>
        </w:rPr>
      </w:pPr>
      <w:r w:rsidRPr="00385959">
        <w:rPr>
          <w:b/>
          <w:sz w:val="28"/>
          <w:szCs w:val="28"/>
        </w:rPr>
        <w:t xml:space="preserve">In Alphabetical Order </w:t>
      </w:r>
      <w:r w:rsidR="003E1F5B" w:rsidRPr="00385959">
        <w:rPr>
          <w:b/>
          <w:sz w:val="28"/>
          <w:szCs w:val="28"/>
        </w:rPr>
        <w:t>by</w:t>
      </w:r>
      <w:r w:rsidRPr="00385959">
        <w:rPr>
          <w:b/>
          <w:sz w:val="28"/>
          <w:szCs w:val="28"/>
        </w:rPr>
        <w:t xml:space="preserve"> Surname,</w:t>
      </w:r>
    </w:p>
    <w:p w14:paraId="6BA511A4" w14:textId="77777777" w:rsidR="007A2AB2" w:rsidRPr="00385959" w:rsidRDefault="00FB7E5F">
      <w:pPr>
        <w:ind w:firstLine="0"/>
        <w:jc w:val="center"/>
        <w:rPr>
          <w:b/>
          <w:sz w:val="28"/>
          <w:szCs w:val="28"/>
        </w:rPr>
      </w:pPr>
      <w:r w:rsidRPr="00385959">
        <w:rPr>
          <w:b/>
          <w:sz w:val="28"/>
          <w:szCs w:val="28"/>
        </w:rPr>
        <w:t>Capitalize The First Letters Only</w:t>
      </w:r>
    </w:p>
    <w:p w14:paraId="36A2A4FC" w14:textId="77777777" w:rsidR="007A2AB2" w:rsidRPr="00385959" w:rsidRDefault="007A2AB2">
      <w:pPr>
        <w:ind w:firstLine="0"/>
        <w:rPr>
          <w:sz w:val="28"/>
          <w:szCs w:val="28"/>
        </w:rPr>
      </w:pPr>
    </w:p>
    <w:p w14:paraId="18A01A50" w14:textId="77777777" w:rsidR="007A2AB2" w:rsidRPr="00385959" w:rsidRDefault="007A2AB2">
      <w:pPr>
        <w:ind w:firstLine="0"/>
        <w:rPr>
          <w:sz w:val="28"/>
          <w:szCs w:val="28"/>
        </w:rPr>
      </w:pPr>
    </w:p>
    <w:p w14:paraId="47E8FF5A" w14:textId="77777777" w:rsidR="00391066" w:rsidRDefault="007A2AB2">
      <w:pPr>
        <w:ind w:firstLine="0"/>
        <w:jc w:val="center"/>
        <w:rPr>
          <w:b/>
          <w:sz w:val="28"/>
          <w:szCs w:val="28"/>
        </w:rPr>
      </w:pPr>
      <w:r w:rsidRPr="00385959">
        <w:rPr>
          <w:b/>
          <w:sz w:val="28"/>
          <w:szCs w:val="28"/>
        </w:rPr>
        <w:t>Advisor</w:t>
      </w:r>
      <w:r w:rsidR="00B3674C" w:rsidRPr="00385959">
        <w:rPr>
          <w:b/>
          <w:sz w:val="28"/>
          <w:szCs w:val="28"/>
        </w:rPr>
        <w:t>s</w:t>
      </w:r>
      <w:r w:rsidRPr="00385959">
        <w:rPr>
          <w:b/>
          <w:sz w:val="28"/>
          <w:szCs w:val="28"/>
        </w:rPr>
        <w:t xml:space="preserve">: Your Advisor’s Name Goes Here </w:t>
      </w:r>
    </w:p>
    <w:p w14:paraId="511E1C78" w14:textId="50BF9A7B" w:rsidR="007A2AB2" w:rsidRPr="00385959" w:rsidRDefault="007A2AB2">
      <w:pPr>
        <w:ind w:firstLine="0"/>
        <w:jc w:val="center"/>
        <w:rPr>
          <w:b/>
          <w:sz w:val="28"/>
          <w:szCs w:val="28"/>
        </w:rPr>
      </w:pPr>
      <w:r w:rsidRPr="00385959">
        <w:rPr>
          <w:b/>
          <w:sz w:val="28"/>
          <w:szCs w:val="28"/>
        </w:rPr>
        <w:t>(e.g. Ass</w:t>
      </w:r>
      <w:r w:rsidR="00CD383E">
        <w:rPr>
          <w:b/>
          <w:sz w:val="28"/>
          <w:szCs w:val="28"/>
        </w:rPr>
        <w:t>is</w:t>
      </w:r>
      <w:r w:rsidRPr="00385959">
        <w:rPr>
          <w:b/>
          <w:sz w:val="28"/>
          <w:szCs w:val="28"/>
        </w:rPr>
        <w:t>t. Prof</w:t>
      </w:r>
      <w:r w:rsidR="00CD383E">
        <w:rPr>
          <w:b/>
          <w:sz w:val="28"/>
          <w:szCs w:val="28"/>
        </w:rPr>
        <w:t>.</w:t>
      </w:r>
      <w:r w:rsidR="00391066">
        <w:rPr>
          <w:b/>
          <w:sz w:val="28"/>
          <w:szCs w:val="28"/>
        </w:rPr>
        <w:t>, Assoc. Prof., Prof.</w:t>
      </w:r>
      <w:r w:rsidRPr="00385959">
        <w:rPr>
          <w:b/>
          <w:sz w:val="28"/>
          <w:szCs w:val="28"/>
        </w:rPr>
        <w:t xml:space="preserve"> ...)</w:t>
      </w:r>
      <w:r w:rsidR="00E826B9" w:rsidRPr="00385959">
        <w:rPr>
          <w:b/>
          <w:sz w:val="28"/>
          <w:szCs w:val="28"/>
        </w:rPr>
        <w:t xml:space="preserve"> and their depart</w:t>
      </w:r>
      <w:r w:rsidR="00B3674C" w:rsidRPr="00385959">
        <w:rPr>
          <w:b/>
          <w:sz w:val="28"/>
          <w:szCs w:val="28"/>
        </w:rPr>
        <w:t>ments</w:t>
      </w:r>
    </w:p>
    <w:p w14:paraId="0B370449" w14:textId="77777777" w:rsidR="00FB7E5F" w:rsidRDefault="00FB7E5F" w:rsidP="00391066">
      <w:pPr>
        <w:jc w:val="center"/>
        <w:rPr>
          <w:sz w:val="28"/>
          <w:szCs w:val="28"/>
        </w:rPr>
      </w:pPr>
    </w:p>
    <w:p w14:paraId="2BAF76BA" w14:textId="77777777" w:rsidR="007C0508" w:rsidRPr="00385959" w:rsidRDefault="007C0508" w:rsidP="00391066">
      <w:pPr>
        <w:jc w:val="center"/>
        <w:rPr>
          <w:sz w:val="28"/>
          <w:szCs w:val="28"/>
        </w:rPr>
      </w:pPr>
    </w:p>
    <w:p w14:paraId="58AC0C15" w14:textId="77777777" w:rsidR="007A2AB2" w:rsidRPr="00385959" w:rsidRDefault="007A2AB2">
      <w:pPr>
        <w:rPr>
          <w:sz w:val="28"/>
          <w:szCs w:val="28"/>
        </w:rPr>
      </w:pPr>
    </w:p>
    <w:p w14:paraId="5B5857DF" w14:textId="625AF7C5" w:rsidR="007A2AB2" w:rsidRPr="00385959" w:rsidRDefault="00D066D5">
      <w:pPr>
        <w:spacing w:line="240" w:lineRule="auto"/>
        <w:ind w:firstLine="0"/>
        <w:jc w:val="center"/>
        <w:rPr>
          <w:b/>
          <w:sz w:val="28"/>
          <w:szCs w:val="28"/>
        </w:rPr>
      </w:pPr>
      <w:r w:rsidRPr="00385959">
        <w:rPr>
          <w:b/>
          <w:sz w:val="28"/>
          <w:szCs w:val="28"/>
        </w:rPr>
        <w:t>I</w:t>
      </w:r>
      <w:r w:rsidR="007A2AB2" w:rsidRPr="00385959">
        <w:rPr>
          <w:b/>
          <w:sz w:val="28"/>
          <w:szCs w:val="28"/>
        </w:rPr>
        <w:t xml:space="preserve">STANBUL, </w:t>
      </w:r>
      <w:r w:rsidR="00391066">
        <w:rPr>
          <w:b/>
          <w:sz w:val="28"/>
          <w:szCs w:val="28"/>
        </w:rPr>
        <w:t>May</w:t>
      </w:r>
      <w:r w:rsidR="00CA5A7A" w:rsidRPr="00385959">
        <w:rPr>
          <w:b/>
          <w:sz w:val="28"/>
          <w:szCs w:val="28"/>
        </w:rPr>
        <w:t xml:space="preserve"> </w:t>
      </w:r>
      <w:r w:rsidR="007A2AB2" w:rsidRPr="00385959">
        <w:rPr>
          <w:b/>
          <w:sz w:val="28"/>
          <w:szCs w:val="28"/>
        </w:rPr>
        <w:t>20</w:t>
      </w:r>
      <w:r w:rsidR="00391066">
        <w:rPr>
          <w:b/>
          <w:sz w:val="28"/>
          <w:szCs w:val="28"/>
        </w:rPr>
        <w:t>21</w:t>
      </w:r>
    </w:p>
    <w:p w14:paraId="672FE279" w14:textId="77777777" w:rsidR="00FB7E5F" w:rsidRPr="00385959" w:rsidRDefault="00FB7E5F">
      <w:pPr>
        <w:spacing w:line="240" w:lineRule="auto"/>
        <w:ind w:firstLine="0"/>
        <w:jc w:val="center"/>
        <w:rPr>
          <w:b/>
        </w:rPr>
      </w:pPr>
    </w:p>
    <w:p w14:paraId="33101B58" w14:textId="77777777" w:rsidR="00187939" w:rsidRPr="00385959" w:rsidRDefault="00187939">
      <w:pPr>
        <w:spacing w:line="240" w:lineRule="auto"/>
        <w:ind w:firstLine="0"/>
        <w:jc w:val="center"/>
        <w:rPr>
          <w:b/>
        </w:rPr>
      </w:pPr>
    </w:p>
    <w:p w14:paraId="0BF5BB37" w14:textId="77777777" w:rsidR="00187939" w:rsidRPr="00385959" w:rsidRDefault="00187939">
      <w:pPr>
        <w:spacing w:line="240" w:lineRule="auto"/>
        <w:ind w:firstLine="0"/>
        <w:jc w:val="center"/>
        <w:rPr>
          <w:b/>
        </w:rPr>
      </w:pPr>
    </w:p>
    <w:p w14:paraId="6D1BE1F4" w14:textId="77777777" w:rsidR="00FD7F53" w:rsidRDefault="00FD7F53">
      <w:pPr>
        <w:spacing w:line="240" w:lineRule="auto"/>
        <w:ind w:firstLine="0"/>
        <w:jc w:val="center"/>
        <w:rPr>
          <w:b/>
        </w:rPr>
      </w:pPr>
    </w:p>
    <w:p w14:paraId="54C76EDF" w14:textId="77777777" w:rsidR="00E27E64" w:rsidRPr="00385959" w:rsidRDefault="00E27E64">
      <w:pPr>
        <w:spacing w:line="240" w:lineRule="auto"/>
        <w:ind w:firstLine="0"/>
        <w:jc w:val="center"/>
        <w:rPr>
          <w:b/>
        </w:rPr>
      </w:pPr>
    </w:p>
    <w:p w14:paraId="0DA34888" w14:textId="77777777" w:rsidR="006D7279" w:rsidRPr="00385959" w:rsidRDefault="006D7279" w:rsidP="006D7279">
      <w:pPr>
        <w:spacing w:line="240" w:lineRule="auto"/>
        <w:ind w:firstLine="0"/>
        <w:jc w:val="center"/>
        <w:rPr>
          <w:b/>
        </w:rPr>
      </w:pPr>
      <w:r w:rsidRPr="00385959">
        <w:rPr>
          <w:b/>
        </w:rPr>
        <w:t>STUDENT DECLARATION</w:t>
      </w:r>
    </w:p>
    <w:p w14:paraId="4C2247AC" w14:textId="77777777" w:rsidR="006D7279" w:rsidRPr="00385959" w:rsidRDefault="006D7279" w:rsidP="00BC35AA">
      <w:pPr>
        <w:spacing w:line="240" w:lineRule="auto"/>
        <w:ind w:firstLine="0"/>
        <w:jc w:val="left"/>
      </w:pPr>
    </w:p>
    <w:p w14:paraId="5A246926" w14:textId="77777777" w:rsidR="006D7279" w:rsidRPr="00385959" w:rsidRDefault="006D7279" w:rsidP="00BC35AA">
      <w:pPr>
        <w:spacing w:line="240" w:lineRule="auto"/>
        <w:ind w:firstLine="0"/>
        <w:jc w:val="left"/>
      </w:pPr>
    </w:p>
    <w:p w14:paraId="41E2C493" w14:textId="140537EC" w:rsidR="00BC35AA" w:rsidRPr="00385959" w:rsidRDefault="00BC35AA" w:rsidP="00320553">
      <w:pPr>
        <w:spacing w:line="240" w:lineRule="auto"/>
        <w:ind w:firstLine="0"/>
        <w:rPr>
          <w:color w:val="222426"/>
          <w:shd w:val="clear" w:color="auto" w:fill="FFFFFF"/>
        </w:rPr>
      </w:pPr>
      <w:r w:rsidRPr="00385959">
        <w:t xml:space="preserve">By submitting this report, as partial </w:t>
      </w:r>
      <w:r w:rsidRPr="00385959">
        <w:rPr>
          <w:color w:val="222426"/>
          <w:shd w:val="clear" w:color="auto" w:fill="FFFFFF"/>
        </w:rPr>
        <w:t xml:space="preserve">fulfillment of the requirements of </w:t>
      </w:r>
      <w:r w:rsidR="00B3674C" w:rsidRPr="00385959">
        <w:rPr>
          <w:color w:val="222426"/>
          <w:shd w:val="clear" w:color="auto" w:fill="FFFFFF"/>
        </w:rPr>
        <w:t>the Capstone course</w:t>
      </w:r>
      <w:r w:rsidRPr="00385959">
        <w:rPr>
          <w:color w:val="222426"/>
          <w:shd w:val="clear" w:color="auto" w:fill="FFFFFF"/>
        </w:rPr>
        <w:t>, the student</w:t>
      </w:r>
      <w:r w:rsidR="00B3674C" w:rsidRPr="00385959">
        <w:rPr>
          <w:color w:val="222426"/>
          <w:shd w:val="clear" w:color="auto" w:fill="FFFFFF"/>
        </w:rPr>
        <w:t>s</w:t>
      </w:r>
      <w:r w:rsidRPr="00385959">
        <w:rPr>
          <w:color w:val="222426"/>
          <w:shd w:val="clear" w:color="auto" w:fill="FFFFFF"/>
        </w:rPr>
        <w:t xml:space="preserve"> promise on </w:t>
      </w:r>
      <w:r w:rsidRPr="00385959">
        <w:t xml:space="preserve">penalty of failure </w:t>
      </w:r>
      <w:r w:rsidR="00B3674C" w:rsidRPr="00385959">
        <w:t xml:space="preserve">of the course </w:t>
      </w:r>
      <w:r w:rsidRPr="00385959">
        <w:t>that</w:t>
      </w:r>
    </w:p>
    <w:p w14:paraId="153C166C" w14:textId="1FEFFF31" w:rsidR="000A312B" w:rsidRPr="000A312B" w:rsidRDefault="00BC35AA" w:rsidP="000A312B">
      <w:pPr>
        <w:widowControl/>
        <w:numPr>
          <w:ilvl w:val="0"/>
          <w:numId w:val="6"/>
        </w:numPr>
        <w:suppressAutoHyphens w:val="0"/>
        <w:spacing w:before="100" w:beforeAutospacing="1" w:after="100" w:afterAutospacing="1" w:line="276" w:lineRule="auto"/>
        <w:rPr>
          <w:color w:val="000000"/>
        </w:rPr>
      </w:pPr>
      <w:r w:rsidRPr="00385959">
        <w:rPr>
          <w:color w:val="000000"/>
        </w:rPr>
        <w:t>they have given credit to and declared</w:t>
      </w:r>
      <w:r w:rsidR="00320553" w:rsidRPr="00385959">
        <w:rPr>
          <w:color w:val="000000"/>
        </w:rPr>
        <w:t xml:space="preserve"> (</w:t>
      </w:r>
      <w:r w:rsidRPr="00385959">
        <w:rPr>
          <w:color w:val="000000"/>
        </w:rPr>
        <w:t>by citation), any work that is not their own (e.g. parts of the report that is copied/pasted from the Internet, design or construction performed by another person, etc.);</w:t>
      </w:r>
    </w:p>
    <w:p w14:paraId="06801658" w14:textId="6B28E59A" w:rsidR="00BC35AA" w:rsidRPr="00385959" w:rsidRDefault="00BC35AA" w:rsidP="000A312B">
      <w:pPr>
        <w:widowControl/>
        <w:numPr>
          <w:ilvl w:val="0"/>
          <w:numId w:val="6"/>
        </w:numPr>
        <w:suppressAutoHyphens w:val="0"/>
        <w:spacing w:before="100" w:beforeAutospacing="1" w:after="100" w:afterAutospacing="1" w:line="276" w:lineRule="auto"/>
        <w:rPr>
          <w:color w:val="000000"/>
        </w:rPr>
      </w:pPr>
      <w:r w:rsidRPr="00385959">
        <w:rPr>
          <w:color w:val="000000"/>
        </w:rPr>
        <w:t>they have not receive</w:t>
      </w:r>
      <w:r w:rsidR="00F375C4" w:rsidRPr="00385959">
        <w:rPr>
          <w:color w:val="000000"/>
        </w:rPr>
        <w:t>d</w:t>
      </w:r>
      <w:r w:rsidRPr="00385959">
        <w:rPr>
          <w:color w:val="000000"/>
        </w:rPr>
        <w:t xml:space="preserve"> unpermitted aid for the project design, construction, report or presentation;</w:t>
      </w:r>
    </w:p>
    <w:p w14:paraId="7AE5ECC1" w14:textId="35BF85F8" w:rsidR="00904A16" w:rsidRPr="00385959" w:rsidRDefault="00BC35AA" w:rsidP="000A312B">
      <w:pPr>
        <w:pStyle w:val="ListParagraph"/>
        <w:widowControl/>
        <w:numPr>
          <w:ilvl w:val="0"/>
          <w:numId w:val="6"/>
        </w:numPr>
        <w:suppressAutoHyphens w:val="0"/>
        <w:spacing w:before="100" w:beforeAutospacing="1" w:after="100" w:afterAutospacing="1" w:line="276" w:lineRule="auto"/>
        <w:rPr>
          <w:color w:val="000000"/>
        </w:rPr>
      </w:pPr>
      <w:r w:rsidRPr="00385959">
        <w:rPr>
          <w:color w:val="000000"/>
        </w:rPr>
        <w:t>they have not falsely assigned credit for work to another student in the group, and not take credit for work done by another student in the group.</w:t>
      </w:r>
      <w:r w:rsidR="006D7279" w:rsidRPr="00385959">
        <w:rPr>
          <w:color w:val="000000"/>
        </w:rPr>
        <w:t xml:space="preserve"> </w:t>
      </w:r>
    </w:p>
    <w:p w14:paraId="61B8B08E"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55A2EF3"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FC7E150"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21BAD60"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AD72AB1"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B8DBAF2"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74985F1"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3AA458F3"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4DF5396B"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3A8A13A"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73E025E"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70ED90E2"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4DC2BE7"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6D8D3C38"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5E4C217C"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29AD76AD"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7EAEA283" w14:textId="77777777" w:rsidR="00FD7F53" w:rsidRPr="00385959" w:rsidRDefault="00FD7F53" w:rsidP="006D7279">
      <w:pPr>
        <w:widowControl/>
        <w:suppressAutoHyphens w:val="0"/>
        <w:spacing w:before="100" w:beforeAutospacing="1" w:after="100" w:afterAutospacing="1" w:line="240" w:lineRule="auto"/>
        <w:ind w:left="360" w:firstLine="0"/>
        <w:jc w:val="left"/>
        <w:rPr>
          <w:color w:val="000000"/>
        </w:rPr>
      </w:pPr>
    </w:p>
    <w:p w14:paraId="0C9D695D" w14:textId="77777777" w:rsidR="006D7279" w:rsidRPr="00385959" w:rsidRDefault="006D7279" w:rsidP="006D7279">
      <w:pPr>
        <w:widowControl/>
        <w:suppressAutoHyphens w:val="0"/>
        <w:spacing w:before="100" w:beforeAutospacing="1" w:after="100" w:afterAutospacing="1" w:line="240" w:lineRule="auto"/>
        <w:ind w:left="360" w:firstLine="0"/>
        <w:jc w:val="left"/>
        <w:rPr>
          <w:color w:val="000000"/>
        </w:rPr>
      </w:pPr>
    </w:p>
    <w:p w14:paraId="0DDFCC4F" w14:textId="77777777" w:rsidR="006D7279" w:rsidRPr="00E27E64" w:rsidRDefault="006D7279" w:rsidP="00E27E64">
      <w:pPr>
        <w:pStyle w:val="Heading1"/>
        <w:rPr>
          <w:rFonts w:cs="Times New Roman"/>
          <w:sz w:val="24"/>
          <w:szCs w:val="24"/>
        </w:rPr>
      </w:pPr>
      <w:bookmarkStart w:id="0" w:name="_Toc70789688"/>
      <w:r w:rsidRPr="00E27E64">
        <w:rPr>
          <w:rFonts w:cs="Times New Roman"/>
          <w:sz w:val="24"/>
          <w:szCs w:val="24"/>
        </w:rPr>
        <w:lastRenderedPageBreak/>
        <w:t>ABSTRACT</w:t>
      </w:r>
      <w:bookmarkEnd w:id="0"/>
    </w:p>
    <w:p w14:paraId="5DADBD07" w14:textId="77777777" w:rsidR="006D7279" w:rsidRPr="00385959" w:rsidRDefault="00FD7F53" w:rsidP="006D7279">
      <w:pPr>
        <w:spacing w:line="240" w:lineRule="auto"/>
        <w:ind w:firstLine="0"/>
        <w:jc w:val="center"/>
      </w:pPr>
      <w:r w:rsidRPr="00385959">
        <w:rPr>
          <w:caps/>
        </w:rPr>
        <w:t>The TITLE of the project goes here</w:t>
      </w:r>
    </w:p>
    <w:p w14:paraId="6D399693" w14:textId="77777777" w:rsidR="006D7279" w:rsidRPr="00385959" w:rsidRDefault="006D7279" w:rsidP="006D7279">
      <w:pPr>
        <w:spacing w:line="240" w:lineRule="auto"/>
        <w:ind w:firstLine="0"/>
        <w:jc w:val="center"/>
      </w:pPr>
    </w:p>
    <w:p w14:paraId="555267DB" w14:textId="77777777" w:rsidR="00D066D5" w:rsidRPr="00385959" w:rsidRDefault="00D066D5" w:rsidP="00D066D5">
      <w:pPr>
        <w:spacing w:line="240" w:lineRule="auto"/>
        <w:ind w:firstLine="0"/>
        <w:jc w:val="center"/>
      </w:pPr>
      <w:r w:rsidRPr="00385959">
        <w:t>Your Names in alphabetical order by surname</w:t>
      </w:r>
    </w:p>
    <w:p w14:paraId="55673079" w14:textId="77777777" w:rsidR="00D066D5" w:rsidRPr="00385959" w:rsidRDefault="00D066D5" w:rsidP="00D066D5">
      <w:pPr>
        <w:spacing w:line="240" w:lineRule="auto"/>
        <w:ind w:firstLine="0"/>
        <w:jc w:val="center"/>
      </w:pPr>
    </w:p>
    <w:p w14:paraId="72BB6BB8" w14:textId="77777777" w:rsidR="006D7279" w:rsidRPr="00385959" w:rsidRDefault="006D7279" w:rsidP="006D7279">
      <w:pPr>
        <w:spacing w:line="240" w:lineRule="auto"/>
        <w:ind w:firstLine="0"/>
      </w:pPr>
    </w:p>
    <w:p w14:paraId="1B2062EA" w14:textId="77777777" w:rsidR="006D7279" w:rsidRPr="00385959" w:rsidRDefault="006D7279" w:rsidP="006D7279">
      <w:pPr>
        <w:spacing w:line="240" w:lineRule="auto"/>
        <w:ind w:firstLine="0"/>
        <w:jc w:val="center"/>
      </w:pPr>
      <w:r w:rsidRPr="00385959">
        <w:t>Faculty of Engineering</w:t>
      </w:r>
      <w:r w:rsidR="0090643C" w:rsidRPr="00385959">
        <w:t xml:space="preserve"> and Natural Sciences</w:t>
      </w:r>
    </w:p>
    <w:p w14:paraId="65E84640" w14:textId="77777777" w:rsidR="006D7279" w:rsidRPr="00385959" w:rsidRDefault="006D7279" w:rsidP="006D7279">
      <w:pPr>
        <w:spacing w:line="240" w:lineRule="auto"/>
        <w:ind w:firstLine="0"/>
        <w:jc w:val="center"/>
      </w:pPr>
    </w:p>
    <w:p w14:paraId="1ADBF6C5" w14:textId="3928A251" w:rsidR="006D7279" w:rsidRPr="00385959" w:rsidRDefault="006D7279" w:rsidP="006D7279">
      <w:pPr>
        <w:spacing w:line="240" w:lineRule="auto"/>
        <w:ind w:firstLine="0"/>
        <w:jc w:val="center"/>
      </w:pPr>
      <w:r w:rsidRPr="00385959">
        <w:t>Advisor: Your Adviser Title</w:t>
      </w:r>
      <w:r w:rsidR="00B3674C" w:rsidRPr="00385959">
        <w:t>s</w:t>
      </w:r>
      <w:r w:rsidRPr="00385959">
        <w:t xml:space="preserve"> and Name</w:t>
      </w:r>
      <w:r w:rsidR="00B3674C" w:rsidRPr="00385959">
        <w:t>s</w:t>
      </w:r>
    </w:p>
    <w:p w14:paraId="03969E2A" w14:textId="77777777" w:rsidR="006D7279" w:rsidRPr="00385959" w:rsidRDefault="006D7279" w:rsidP="006D7279">
      <w:pPr>
        <w:spacing w:line="240" w:lineRule="auto"/>
        <w:ind w:firstLine="0"/>
      </w:pPr>
    </w:p>
    <w:p w14:paraId="443E6662" w14:textId="6FF2BD1B" w:rsidR="006D7279" w:rsidRPr="00385959" w:rsidRDefault="00671F00" w:rsidP="006D7279">
      <w:pPr>
        <w:spacing w:line="240" w:lineRule="auto"/>
        <w:ind w:firstLine="0"/>
        <w:jc w:val="center"/>
      </w:pPr>
      <w:r w:rsidRPr="00385959">
        <w:t>May</w:t>
      </w:r>
      <w:r w:rsidR="00427B58" w:rsidRPr="00385959">
        <w:t xml:space="preserve"> 20</w:t>
      </w:r>
      <w:r w:rsidR="000A312B">
        <w:t>21</w:t>
      </w:r>
    </w:p>
    <w:p w14:paraId="28EA8F20" w14:textId="77777777" w:rsidR="006D7279" w:rsidRPr="00385959" w:rsidRDefault="006D7279" w:rsidP="006D7279">
      <w:pPr>
        <w:spacing w:line="240" w:lineRule="auto"/>
        <w:ind w:firstLine="720"/>
      </w:pPr>
    </w:p>
    <w:p w14:paraId="49818A14" w14:textId="77777777" w:rsidR="006D7279" w:rsidRPr="00385959" w:rsidRDefault="006D7279" w:rsidP="006D7279">
      <w:pPr>
        <w:spacing w:line="240" w:lineRule="auto"/>
        <w:ind w:firstLine="720"/>
      </w:pPr>
    </w:p>
    <w:p w14:paraId="5E5CB6EE" w14:textId="2030FA74" w:rsidR="006D7279" w:rsidRDefault="000A312B" w:rsidP="00021C66">
      <w:pPr>
        <w:spacing w:line="240" w:lineRule="auto"/>
        <w:ind w:firstLine="720"/>
      </w:pPr>
      <w:r>
        <w:t>Write the abstract here</w:t>
      </w:r>
      <w:r w:rsidR="00E05C87">
        <w:t xml:space="preserve"> (only necessary for the final report)</w:t>
      </w:r>
      <w:r>
        <w:t>.</w:t>
      </w:r>
    </w:p>
    <w:p w14:paraId="39432099" w14:textId="77777777" w:rsidR="00021C66" w:rsidRDefault="00021C66" w:rsidP="00021C66">
      <w:pPr>
        <w:spacing w:line="240" w:lineRule="auto"/>
        <w:ind w:firstLine="720"/>
      </w:pPr>
    </w:p>
    <w:p w14:paraId="5F466C37" w14:textId="77777777" w:rsidR="00021C66" w:rsidRDefault="00021C66" w:rsidP="00021C66">
      <w:pPr>
        <w:spacing w:line="240" w:lineRule="auto"/>
        <w:ind w:firstLine="720"/>
      </w:pPr>
    </w:p>
    <w:p w14:paraId="2BB263A2" w14:textId="77777777" w:rsidR="00021C66" w:rsidRDefault="00021C66" w:rsidP="00021C66">
      <w:pPr>
        <w:spacing w:line="240" w:lineRule="auto"/>
        <w:ind w:firstLine="720"/>
      </w:pPr>
    </w:p>
    <w:p w14:paraId="75A4F5AC" w14:textId="77777777" w:rsidR="00021C66" w:rsidRPr="00385959" w:rsidRDefault="00021C66" w:rsidP="00021C66">
      <w:pPr>
        <w:spacing w:line="240" w:lineRule="auto"/>
        <w:ind w:firstLine="720"/>
      </w:pPr>
    </w:p>
    <w:p w14:paraId="4DF6E1F2" w14:textId="1346D403" w:rsidR="00671F00" w:rsidRPr="00385959" w:rsidRDefault="00671F00" w:rsidP="006D7279">
      <w:pPr>
        <w:spacing w:line="240" w:lineRule="auto"/>
        <w:ind w:firstLine="720"/>
      </w:pPr>
    </w:p>
    <w:p w14:paraId="1F403B6D" w14:textId="7E34913F" w:rsidR="00671F00" w:rsidRPr="00385959" w:rsidRDefault="00671F00" w:rsidP="006D7279">
      <w:pPr>
        <w:spacing w:line="240" w:lineRule="auto"/>
        <w:ind w:firstLine="720"/>
      </w:pPr>
    </w:p>
    <w:p w14:paraId="41B5171F" w14:textId="5B44D634" w:rsidR="00671F00" w:rsidRPr="00385959" w:rsidRDefault="00671F00" w:rsidP="006D7279">
      <w:pPr>
        <w:spacing w:line="240" w:lineRule="auto"/>
        <w:ind w:firstLine="720"/>
      </w:pPr>
    </w:p>
    <w:p w14:paraId="7ADA6FD7" w14:textId="29017AFA" w:rsidR="00671F00" w:rsidRPr="00385959" w:rsidRDefault="00671F00" w:rsidP="006D7279">
      <w:pPr>
        <w:spacing w:line="240" w:lineRule="auto"/>
        <w:ind w:firstLine="720"/>
      </w:pPr>
    </w:p>
    <w:p w14:paraId="38D783A4" w14:textId="3EE1F49C" w:rsidR="00671F00" w:rsidRPr="00385959" w:rsidRDefault="00671F00" w:rsidP="006D7279">
      <w:pPr>
        <w:spacing w:line="240" w:lineRule="auto"/>
        <w:ind w:firstLine="720"/>
      </w:pPr>
    </w:p>
    <w:p w14:paraId="7D71C9D4" w14:textId="1158BCF5" w:rsidR="00671F00" w:rsidRPr="00385959" w:rsidRDefault="00671F00" w:rsidP="006D7279">
      <w:pPr>
        <w:spacing w:line="240" w:lineRule="auto"/>
        <w:ind w:firstLine="720"/>
      </w:pPr>
    </w:p>
    <w:p w14:paraId="16B3BD78" w14:textId="77777777" w:rsidR="00671F00" w:rsidRPr="00385959" w:rsidRDefault="00671F00" w:rsidP="006D7279">
      <w:pPr>
        <w:spacing w:line="240" w:lineRule="auto"/>
        <w:ind w:firstLine="720"/>
      </w:pPr>
    </w:p>
    <w:p w14:paraId="25E2B615" w14:textId="77777777" w:rsidR="006D7279" w:rsidRPr="00385959" w:rsidRDefault="006D7279" w:rsidP="006D7279">
      <w:pPr>
        <w:spacing w:line="240" w:lineRule="auto"/>
        <w:ind w:firstLine="720"/>
      </w:pPr>
    </w:p>
    <w:p w14:paraId="05701382" w14:textId="77777777" w:rsidR="006D7279" w:rsidRPr="00385959" w:rsidRDefault="006D7279" w:rsidP="006D7279">
      <w:pPr>
        <w:spacing w:line="240" w:lineRule="auto"/>
        <w:ind w:firstLine="720"/>
      </w:pPr>
    </w:p>
    <w:p w14:paraId="37A90777" w14:textId="77777777" w:rsidR="006D7279" w:rsidRPr="00385959" w:rsidRDefault="006D7279" w:rsidP="006D7279">
      <w:pPr>
        <w:spacing w:line="240" w:lineRule="auto"/>
        <w:ind w:firstLine="720"/>
      </w:pPr>
    </w:p>
    <w:p w14:paraId="6A9044A2" w14:textId="77777777" w:rsidR="006D7279" w:rsidRPr="00385959" w:rsidRDefault="006D7279" w:rsidP="006D7279">
      <w:pPr>
        <w:spacing w:line="240" w:lineRule="auto"/>
        <w:ind w:firstLine="720"/>
      </w:pPr>
    </w:p>
    <w:p w14:paraId="3BA5E3FA" w14:textId="77777777" w:rsidR="006D7279" w:rsidRPr="00385959" w:rsidRDefault="006D7279" w:rsidP="006D7279">
      <w:pPr>
        <w:spacing w:line="240" w:lineRule="auto"/>
        <w:ind w:firstLine="720"/>
      </w:pPr>
    </w:p>
    <w:p w14:paraId="6627C197" w14:textId="77777777" w:rsidR="006D7279" w:rsidRPr="00385959" w:rsidRDefault="006D7279" w:rsidP="006D7279">
      <w:pPr>
        <w:spacing w:line="240" w:lineRule="auto"/>
        <w:ind w:firstLine="720"/>
      </w:pPr>
    </w:p>
    <w:p w14:paraId="1E3A9A8B" w14:textId="77777777" w:rsidR="006D7279" w:rsidRPr="00385959" w:rsidRDefault="006D7279" w:rsidP="006D7279">
      <w:pPr>
        <w:spacing w:line="240" w:lineRule="auto"/>
        <w:ind w:firstLine="720"/>
      </w:pPr>
    </w:p>
    <w:p w14:paraId="4947946C" w14:textId="77777777" w:rsidR="006D7279" w:rsidRDefault="006D7279" w:rsidP="006D7279">
      <w:pPr>
        <w:spacing w:line="240" w:lineRule="auto"/>
        <w:ind w:firstLine="720"/>
      </w:pPr>
    </w:p>
    <w:p w14:paraId="5EF2F4DB" w14:textId="77777777" w:rsidR="00E05C87" w:rsidRDefault="00E05C87" w:rsidP="006D7279">
      <w:pPr>
        <w:spacing w:line="240" w:lineRule="auto"/>
        <w:ind w:firstLine="720"/>
      </w:pPr>
    </w:p>
    <w:p w14:paraId="29A86847" w14:textId="77777777" w:rsidR="00E05C87" w:rsidRDefault="00E05C87" w:rsidP="006D7279">
      <w:pPr>
        <w:spacing w:line="240" w:lineRule="auto"/>
        <w:ind w:firstLine="720"/>
      </w:pPr>
    </w:p>
    <w:p w14:paraId="3CB522CA" w14:textId="77777777" w:rsidR="00E05C87" w:rsidRDefault="00E05C87" w:rsidP="006D7279">
      <w:pPr>
        <w:spacing w:line="240" w:lineRule="auto"/>
        <w:ind w:firstLine="720"/>
      </w:pPr>
    </w:p>
    <w:p w14:paraId="0C0485AA" w14:textId="77777777" w:rsidR="00E05C87" w:rsidRDefault="00E05C87" w:rsidP="006D7279">
      <w:pPr>
        <w:spacing w:line="240" w:lineRule="auto"/>
        <w:ind w:firstLine="720"/>
      </w:pPr>
    </w:p>
    <w:p w14:paraId="24887BEA" w14:textId="77777777" w:rsidR="00E05C87" w:rsidRDefault="00E05C87" w:rsidP="006D7279">
      <w:pPr>
        <w:spacing w:line="240" w:lineRule="auto"/>
        <w:ind w:firstLine="720"/>
      </w:pPr>
    </w:p>
    <w:p w14:paraId="30D2C874" w14:textId="77777777" w:rsidR="00E05C87" w:rsidRPr="00385959" w:rsidRDefault="00E05C87" w:rsidP="006D7279">
      <w:pPr>
        <w:spacing w:line="240" w:lineRule="auto"/>
        <w:ind w:firstLine="720"/>
      </w:pPr>
    </w:p>
    <w:p w14:paraId="5A15C97A" w14:textId="77777777" w:rsidR="006D7279" w:rsidRPr="00385959" w:rsidRDefault="006D7279" w:rsidP="006D7279">
      <w:pPr>
        <w:spacing w:line="240" w:lineRule="auto"/>
        <w:ind w:firstLine="720"/>
      </w:pPr>
    </w:p>
    <w:p w14:paraId="10DF29C9" w14:textId="77777777" w:rsidR="006D7279" w:rsidRPr="00385959" w:rsidRDefault="006D7279" w:rsidP="006D7279">
      <w:pPr>
        <w:spacing w:line="240" w:lineRule="auto"/>
        <w:ind w:firstLine="720"/>
      </w:pPr>
    </w:p>
    <w:p w14:paraId="5C52BD0A" w14:textId="77777777" w:rsidR="006D7279" w:rsidRPr="00385959" w:rsidRDefault="006D7279" w:rsidP="006D7279">
      <w:pPr>
        <w:spacing w:line="240" w:lineRule="auto"/>
        <w:ind w:firstLine="0"/>
      </w:pPr>
      <w:r w:rsidRPr="00385959">
        <w:rPr>
          <w:b/>
        </w:rPr>
        <w:t>Key Words</w:t>
      </w:r>
      <w:r w:rsidR="00C64A4E" w:rsidRPr="00385959">
        <w:t>: CO2, c</w:t>
      </w:r>
      <w:r w:rsidRPr="00385959">
        <w:t>arbon dioxide, mi</w:t>
      </w:r>
      <w:r w:rsidR="00C64A4E" w:rsidRPr="00385959">
        <w:t>crocontroller, air quality,</w:t>
      </w:r>
      <w:r w:rsidRPr="00385959">
        <w:t xml:space="preserve"> CO2 meter</w:t>
      </w:r>
    </w:p>
    <w:p w14:paraId="6D2B0B3C" w14:textId="77777777" w:rsidR="007A2AB2" w:rsidRPr="00385959" w:rsidRDefault="007A2AB2" w:rsidP="006D7279">
      <w:pPr>
        <w:pStyle w:val="Heading1"/>
        <w:pageBreakBefore/>
        <w:numPr>
          <w:ilvl w:val="0"/>
          <w:numId w:val="0"/>
        </w:numPr>
        <w:rPr>
          <w:rFonts w:cs="Times New Roman"/>
          <w:sz w:val="24"/>
          <w:szCs w:val="24"/>
        </w:rPr>
        <w:sectPr w:rsidR="007A2AB2" w:rsidRPr="00385959" w:rsidSect="007C0508">
          <w:headerReference w:type="default" r:id="rId9"/>
          <w:footerReference w:type="default" r:id="rId10"/>
          <w:pgSz w:w="11906" w:h="16838"/>
          <w:pgMar w:top="1134" w:right="1134" w:bottom="1134" w:left="1134" w:header="709" w:footer="709" w:gutter="0"/>
          <w:pgNumType w:fmt="lowerRoman"/>
          <w:cols w:space="720"/>
          <w:titlePg/>
          <w:docGrid w:linePitch="360"/>
        </w:sectPr>
      </w:pPr>
      <w:bookmarkStart w:id="1" w:name="_Toc70789689"/>
      <w:r w:rsidRPr="00385959">
        <w:rPr>
          <w:rFonts w:cs="Times New Roman"/>
          <w:sz w:val="24"/>
          <w:szCs w:val="24"/>
        </w:rPr>
        <w:lastRenderedPageBreak/>
        <w:t>TABLE OF CONTENTS</w:t>
      </w:r>
      <w:bookmarkEnd w:id="1"/>
    </w:p>
    <w:p w14:paraId="564117BB" w14:textId="77777777" w:rsidR="00FB76BE" w:rsidRDefault="0068169D">
      <w:pPr>
        <w:pStyle w:val="TOC1"/>
        <w:tabs>
          <w:tab w:val="right" w:leader="dot" w:pos="9062"/>
        </w:tabs>
        <w:rPr>
          <w:rFonts w:asciiTheme="minorHAnsi" w:eastAsiaTheme="minorEastAsia" w:hAnsiTheme="minorHAnsi" w:cstheme="minorBidi"/>
          <w:noProof/>
          <w:sz w:val="22"/>
          <w:szCs w:val="22"/>
          <w:lang w:eastAsia="tr-TR"/>
        </w:rPr>
      </w:pPr>
      <w:r>
        <w:fldChar w:fldCharType="begin"/>
      </w:r>
      <w:r>
        <w:instrText xml:space="preserve"> TOC \o "1-2" </w:instrText>
      </w:r>
      <w:r>
        <w:fldChar w:fldCharType="separate"/>
      </w:r>
      <w:r w:rsidR="00FB76BE" w:rsidRPr="000257C7">
        <w:rPr>
          <w:noProof/>
        </w:rPr>
        <w:t>ABSTRACT</w:t>
      </w:r>
      <w:r w:rsidR="00FB76BE">
        <w:rPr>
          <w:noProof/>
        </w:rPr>
        <w:tab/>
      </w:r>
      <w:r w:rsidR="00FB76BE">
        <w:rPr>
          <w:noProof/>
        </w:rPr>
        <w:fldChar w:fldCharType="begin"/>
      </w:r>
      <w:r w:rsidR="00FB76BE">
        <w:rPr>
          <w:noProof/>
        </w:rPr>
        <w:instrText xml:space="preserve"> PAGEREF _Toc70789688 \h </w:instrText>
      </w:r>
      <w:r w:rsidR="00FB76BE">
        <w:rPr>
          <w:noProof/>
        </w:rPr>
      </w:r>
      <w:r w:rsidR="00FB76BE">
        <w:rPr>
          <w:noProof/>
        </w:rPr>
        <w:fldChar w:fldCharType="separate"/>
      </w:r>
      <w:r w:rsidR="00FB76BE">
        <w:rPr>
          <w:noProof/>
        </w:rPr>
        <w:t>iii</w:t>
      </w:r>
      <w:r w:rsidR="00FB76BE">
        <w:rPr>
          <w:noProof/>
        </w:rPr>
        <w:fldChar w:fldCharType="end"/>
      </w:r>
    </w:p>
    <w:p w14:paraId="1A38438B"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TABLE OF CONTENTS</w:t>
      </w:r>
      <w:r>
        <w:rPr>
          <w:noProof/>
        </w:rPr>
        <w:tab/>
      </w:r>
      <w:r>
        <w:rPr>
          <w:noProof/>
        </w:rPr>
        <w:fldChar w:fldCharType="begin"/>
      </w:r>
      <w:r>
        <w:rPr>
          <w:noProof/>
        </w:rPr>
        <w:instrText xml:space="preserve"> PAGEREF _Toc70789689 \h </w:instrText>
      </w:r>
      <w:r>
        <w:rPr>
          <w:noProof/>
        </w:rPr>
      </w:r>
      <w:r>
        <w:rPr>
          <w:noProof/>
        </w:rPr>
        <w:fldChar w:fldCharType="separate"/>
      </w:r>
      <w:r>
        <w:rPr>
          <w:noProof/>
        </w:rPr>
        <w:t>iv</w:t>
      </w:r>
      <w:r>
        <w:rPr>
          <w:noProof/>
        </w:rPr>
        <w:fldChar w:fldCharType="end"/>
      </w:r>
    </w:p>
    <w:p w14:paraId="7B83E078"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TABLES</w:t>
      </w:r>
      <w:r>
        <w:rPr>
          <w:noProof/>
        </w:rPr>
        <w:tab/>
      </w:r>
      <w:r>
        <w:rPr>
          <w:noProof/>
        </w:rPr>
        <w:fldChar w:fldCharType="begin"/>
      </w:r>
      <w:r>
        <w:rPr>
          <w:noProof/>
        </w:rPr>
        <w:instrText xml:space="preserve"> PAGEREF _Toc70789690 \h </w:instrText>
      </w:r>
      <w:r>
        <w:rPr>
          <w:noProof/>
        </w:rPr>
      </w:r>
      <w:r>
        <w:rPr>
          <w:noProof/>
        </w:rPr>
        <w:fldChar w:fldCharType="separate"/>
      </w:r>
      <w:r>
        <w:rPr>
          <w:noProof/>
        </w:rPr>
        <w:t>v</w:t>
      </w:r>
      <w:r>
        <w:rPr>
          <w:noProof/>
        </w:rPr>
        <w:fldChar w:fldCharType="end"/>
      </w:r>
    </w:p>
    <w:p w14:paraId="0D47458C"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FIGURES</w:t>
      </w:r>
      <w:r>
        <w:rPr>
          <w:noProof/>
        </w:rPr>
        <w:tab/>
      </w:r>
      <w:r>
        <w:rPr>
          <w:noProof/>
        </w:rPr>
        <w:fldChar w:fldCharType="begin"/>
      </w:r>
      <w:r>
        <w:rPr>
          <w:noProof/>
        </w:rPr>
        <w:instrText xml:space="preserve"> PAGEREF _Toc70789691 \h </w:instrText>
      </w:r>
      <w:r>
        <w:rPr>
          <w:noProof/>
        </w:rPr>
      </w:r>
      <w:r>
        <w:rPr>
          <w:noProof/>
        </w:rPr>
        <w:fldChar w:fldCharType="separate"/>
      </w:r>
      <w:r>
        <w:rPr>
          <w:noProof/>
        </w:rPr>
        <w:t>v</w:t>
      </w:r>
      <w:r>
        <w:rPr>
          <w:noProof/>
        </w:rPr>
        <w:fldChar w:fldCharType="end"/>
      </w:r>
    </w:p>
    <w:p w14:paraId="0243B958"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lang w:val="en-US"/>
        </w:rPr>
        <w:t>LIST OF ABBREVIATIONS</w:t>
      </w:r>
      <w:r>
        <w:rPr>
          <w:noProof/>
        </w:rPr>
        <w:tab/>
      </w:r>
      <w:r>
        <w:rPr>
          <w:noProof/>
        </w:rPr>
        <w:fldChar w:fldCharType="begin"/>
      </w:r>
      <w:r>
        <w:rPr>
          <w:noProof/>
        </w:rPr>
        <w:instrText xml:space="preserve"> PAGEREF _Toc70789692 \h </w:instrText>
      </w:r>
      <w:r>
        <w:rPr>
          <w:noProof/>
        </w:rPr>
      </w:r>
      <w:r>
        <w:rPr>
          <w:noProof/>
        </w:rPr>
        <w:fldChar w:fldCharType="separate"/>
      </w:r>
      <w:r>
        <w:rPr>
          <w:noProof/>
        </w:rPr>
        <w:t>vi</w:t>
      </w:r>
      <w:r>
        <w:rPr>
          <w:noProof/>
        </w:rPr>
        <w:fldChar w:fldCharType="end"/>
      </w:r>
    </w:p>
    <w:p w14:paraId="7B2A2242"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1. OVERVIEW</w:t>
      </w:r>
      <w:r>
        <w:rPr>
          <w:noProof/>
        </w:rPr>
        <w:tab/>
      </w:r>
      <w:r>
        <w:rPr>
          <w:noProof/>
        </w:rPr>
        <w:fldChar w:fldCharType="begin"/>
      </w:r>
      <w:r>
        <w:rPr>
          <w:noProof/>
        </w:rPr>
        <w:instrText xml:space="preserve"> PAGEREF _Toc70789693 \h </w:instrText>
      </w:r>
      <w:r>
        <w:rPr>
          <w:noProof/>
        </w:rPr>
      </w:r>
      <w:r>
        <w:rPr>
          <w:noProof/>
        </w:rPr>
        <w:fldChar w:fldCharType="separate"/>
      </w:r>
      <w:r>
        <w:rPr>
          <w:noProof/>
        </w:rPr>
        <w:t>1</w:t>
      </w:r>
      <w:r>
        <w:rPr>
          <w:noProof/>
        </w:rPr>
        <w:fldChar w:fldCharType="end"/>
      </w:r>
    </w:p>
    <w:p w14:paraId="1A712E26"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1.1. Identification of the need</w:t>
      </w:r>
      <w:r>
        <w:rPr>
          <w:noProof/>
        </w:rPr>
        <w:tab/>
      </w:r>
      <w:r>
        <w:rPr>
          <w:noProof/>
        </w:rPr>
        <w:fldChar w:fldCharType="begin"/>
      </w:r>
      <w:r>
        <w:rPr>
          <w:noProof/>
        </w:rPr>
        <w:instrText xml:space="preserve"> PAGEREF _Toc70789694 \h </w:instrText>
      </w:r>
      <w:r>
        <w:rPr>
          <w:noProof/>
        </w:rPr>
      </w:r>
      <w:r>
        <w:rPr>
          <w:noProof/>
        </w:rPr>
        <w:fldChar w:fldCharType="separate"/>
      </w:r>
      <w:r>
        <w:rPr>
          <w:noProof/>
        </w:rPr>
        <w:t>1</w:t>
      </w:r>
      <w:r>
        <w:rPr>
          <w:noProof/>
        </w:rPr>
        <w:fldChar w:fldCharType="end"/>
      </w:r>
    </w:p>
    <w:p w14:paraId="03042F11"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1.2. Definition of the problem</w:t>
      </w:r>
      <w:r>
        <w:rPr>
          <w:noProof/>
        </w:rPr>
        <w:tab/>
      </w:r>
      <w:r>
        <w:rPr>
          <w:noProof/>
        </w:rPr>
        <w:fldChar w:fldCharType="begin"/>
      </w:r>
      <w:r>
        <w:rPr>
          <w:noProof/>
        </w:rPr>
        <w:instrText xml:space="preserve"> PAGEREF _Toc70789695 \h </w:instrText>
      </w:r>
      <w:r>
        <w:rPr>
          <w:noProof/>
        </w:rPr>
      </w:r>
      <w:r>
        <w:rPr>
          <w:noProof/>
        </w:rPr>
        <w:fldChar w:fldCharType="separate"/>
      </w:r>
      <w:r>
        <w:rPr>
          <w:noProof/>
        </w:rPr>
        <w:t>1</w:t>
      </w:r>
      <w:r>
        <w:rPr>
          <w:noProof/>
        </w:rPr>
        <w:fldChar w:fldCharType="end"/>
      </w:r>
    </w:p>
    <w:p w14:paraId="528E48AF"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1.3. Conceptual solutions</w:t>
      </w:r>
      <w:r>
        <w:rPr>
          <w:noProof/>
        </w:rPr>
        <w:tab/>
      </w:r>
      <w:r>
        <w:rPr>
          <w:noProof/>
        </w:rPr>
        <w:fldChar w:fldCharType="begin"/>
      </w:r>
      <w:r>
        <w:rPr>
          <w:noProof/>
        </w:rPr>
        <w:instrText xml:space="preserve"> PAGEREF _Toc70789696 \h </w:instrText>
      </w:r>
      <w:r>
        <w:rPr>
          <w:noProof/>
        </w:rPr>
      </w:r>
      <w:r>
        <w:rPr>
          <w:noProof/>
        </w:rPr>
        <w:fldChar w:fldCharType="separate"/>
      </w:r>
      <w:r>
        <w:rPr>
          <w:noProof/>
        </w:rPr>
        <w:t>1</w:t>
      </w:r>
      <w:r>
        <w:rPr>
          <w:noProof/>
        </w:rPr>
        <w:fldChar w:fldCharType="end"/>
      </w:r>
    </w:p>
    <w:p w14:paraId="3787538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1.4. Physical architecture</w:t>
      </w:r>
      <w:r>
        <w:rPr>
          <w:noProof/>
        </w:rPr>
        <w:tab/>
      </w:r>
      <w:r>
        <w:rPr>
          <w:noProof/>
        </w:rPr>
        <w:fldChar w:fldCharType="begin"/>
      </w:r>
      <w:r>
        <w:rPr>
          <w:noProof/>
        </w:rPr>
        <w:instrText xml:space="preserve"> PAGEREF _Toc70789697 \h </w:instrText>
      </w:r>
      <w:r>
        <w:rPr>
          <w:noProof/>
        </w:rPr>
      </w:r>
      <w:r>
        <w:rPr>
          <w:noProof/>
        </w:rPr>
        <w:fldChar w:fldCharType="separate"/>
      </w:r>
      <w:r>
        <w:rPr>
          <w:noProof/>
        </w:rPr>
        <w:t>3</w:t>
      </w:r>
      <w:r>
        <w:rPr>
          <w:noProof/>
        </w:rPr>
        <w:fldChar w:fldCharType="end"/>
      </w:r>
    </w:p>
    <w:p w14:paraId="5D9CD08A"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2. WORK PLAN</w:t>
      </w:r>
      <w:r>
        <w:rPr>
          <w:noProof/>
        </w:rPr>
        <w:tab/>
      </w:r>
      <w:r>
        <w:rPr>
          <w:noProof/>
        </w:rPr>
        <w:fldChar w:fldCharType="begin"/>
      </w:r>
      <w:r>
        <w:rPr>
          <w:noProof/>
        </w:rPr>
        <w:instrText xml:space="preserve"> PAGEREF _Toc70789698 \h </w:instrText>
      </w:r>
      <w:r>
        <w:rPr>
          <w:noProof/>
        </w:rPr>
      </w:r>
      <w:r>
        <w:rPr>
          <w:noProof/>
        </w:rPr>
        <w:fldChar w:fldCharType="separate"/>
      </w:r>
      <w:r>
        <w:rPr>
          <w:noProof/>
        </w:rPr>
        <w:t>4</w:t>
      </w:r>
      <w:r>
        <w:rPr>
          <w:noProof/>
        </w:rPr>
        <w:fldChar w:fldCharType="end"/>
      </w:r>
    </w:p>
    <w:p w14:paraId="63F91E30"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2.1. Work Breakdown Structure (WBS)</w:t>
      </w:r>
      <w:r>
        <w:rPr>
          <w:noProof/>
        </w:rPr>
        <w:tab/>
      </w:r>
      <w:r>
        <w:rPr>
          <w:noProof/>
        </w:rPr>
        <w:fldChar w:fldCharType="begin"/>
      </w:r>
      <w:r>
        <w:rPr>
          <w:noProof/>
        </w:rPr>
        <w:instrText xml:space="preserve"> PAGEREF _Toc70789699 \h </w:instrText>
      </w:r>
      <w:r>
        <w:rPr>
          <w:noProof/>
        </w:rPr>
      </w:r>
      <w:r>
        <w:rPr>
          <w:noProof/>
        </w:rPr>
        <w:fldChar w:fldCharType="separate"/>
      </w:r>
      <w:r>
        <w:rPr>
          <w:noProof/>
        </w:rPr>
        <w:t>4</w:t>
      </w:r>
      <w:r>
        <w:rPr>
          <w:noProof/>
        </w:rPr>
        <w:fldChar w:fldCharType="end"/>
      </w:r>
    </w:p>
    <w:p w14:paraId="67081265"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2.2. Responsibility Matrix (RM)</w:t>
      </w:r>
      <w:r>
        <w:rPr>
          <w:noProof/>
        </w:rPr>
        <w:tab/>
      </w:r>
      <w:r>
        <w:rPr>
          <w:noProof/>
        </w:rPr>
        <w:fldChar w:fldCharType="begin"/>
      </w:r>
      <w:r>
        <w:rPr>
          <w:noProof/>
        </w:rPr>
        <w:instrText xml:space="preserve"> PAGEREF _Toc70789700 \h </w:instrText>
      </w:r>
      <w:r>
        <w:rPr>
          <w:noProof/>
        </w:rPr>
      </w:r>
      <w:r>
        <w:rPr>
          <w:noProof/>
        </w:rPr>
        <w:fldChar w:fldCharType="separate"/>
      </w:r>
      <w:r>
        <w:rPr>
          <w:noProof/>
        </w:rPr>
        <w:t>4</w:t>
      </w:r>
      <w:r>
        <w:rPr>
          <w:noProof/>
        </w:rPr>
        <w:fldChar w:fldCharType="end"/>
      </w:r>
    </w:p>
    <w:p w14:paraId="3BB6894E"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2.3. Project Network (PN)</w:t>
      </w:r>
      <w:r>
        <w:rPr>
          <w:noProof/>
        </w:rPr>
        <w:tab/>
      </w:r>
      <w:r>
        <w:rPr>
          <w:noProof/>
        </w:rPr>
        <w:fldChar w:fldCharType="begin"/>
      </w:r>
      <w:r>
        <w:rPr>
          <w:noProof/>
        </w:rPr>
        <w:instrText xml:space="preserve"> PAGEREF _Toc70789701 \h </w:instrText>
      </w:r>
      <w:r>
        <w:rPr>
          <w:noProof/>
        </w:rPr>
      </w:r>
      <w:r>
        <w:rPr>
          <w:noProof/>
        </w:rPr>
        <w:fldChar w:fldCharType="separate"/>
      </w:r>
      <w:r>
        <w:rPr>
          <w:noProof/>
        </w:rPr>
        <w:t>5</w:t>
      </w:r>
      <w:r>
        <w:rPr>
          <w:noProof/>
        </w:rPr>
        <w:fldChar w:fldCharType="end"/>
      </w:r>
    </w:p>
    <w:p w14:paraId="64BE3C4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2.4. Gantt chart</w:t>
      </w:r>
      <w:r>
        <w:rPr>
          <w:noProof/>
        </w:rPr>
        <w:tab/>
      </w:r>
      <w:r>
        <w:rPr>
          <w:noProof/>
        </w:rPr>
        <w:fldChar w:fldCharType="begin"/>
      </w:r>
      <w:r>
        <w:rPr>
          <w:noProof/>
        </w:rPr>
        <w:instrText xml:space="preserve"> PAGEREF _Toc70789702 \h </w:instrText>
      </w:r>
      <w:r>
        <w:rPr>
          <w:noProof/>
        </w:rPr>
      </w:r>
      <w:r>
        <w:rPr>
          <w:noProof/>
        </w:rPr>
        <w:fldChar w:fldCharType="separate"/>
      </w:r>
      <w:r>
        <w:rPr>
          <w:noProof/>
        </w:rPr>
        <w:t>5</w:t>
      </w:r>
      <w:r>
        <w:rPr>
          <w:noProof/>
        </w:rPr>
        <w:fldChar w:fldCharType="end"/>
      </w:r>
    </w:p>
    <w:p w14:paraId="711BE39B"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2.5. Costs</w:t>
      </w:r>
      <w:r>
        <w:rPr>
          <w:noProof/>
        </w:rPr>
        <w:tab/>
      </w:r>
      <w:r>
        <w:rPr>
          <w:noProof/>
        </w:rPr>
        <w:fldChar w:fldCharType="begin"/>
      </w:r>
      <w:r>
        <w:rPr>
          <w:noProof/>
        </w:rPr>
        <w:instrText xml:space="preserve"> PAGEREF _Toc70789703 \h </w:instrText>
      </w:r>
      <w:r>
        <w:rPr>
          <w:noProof/>
        </w:rPr>
      </w:r>
      <w:r>
        <w:rPr>
          <w:noProof/>
        </w:rPr>
        <w:fldChar w:fldCharType="separate"/>
      </w:r>
      <w:r>
        <w:rPr>
          <w:noProof/>
        </w:rPr>
        <w:t>7</w:t>
      </w:r>
      <w:r>
        <w:rPr>
          <w:noProof/>
        </w:rPr>
        <w:fldChar w:fldCharType="end"/>
      </w:r>
    </w:p>
    <w:p w14:paraId="55F7B3C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sidRPr="000257C7">
        <w:rPr>
          <w:noProof/>
        </w:rPr>
        <w:t>2.6. Risk assessment</w:t>
      </w:r>
      <w:r>
        <w:rPr>
          <w:noProof/>
        </w:rPr>
        <w:tab/>
      </w:r>
      <w:r>
        <w:rPr>
          <w:noProof/>
        </w:rPr>
        <w:fldChar w:fldCharType="begin"/>
      </w:r>
      <w:r>
        <w:rPr>
          <w:noProof/>
        </w:rPr>
        <w:instrText xml:space="preserve"> PAGEREF _Toc70789704 \h </w:instrText>
      </w:r>
      <w:r>
        <w:rPr>
          <w:noProof/>
        </w:rPr>
      </w:r>
      <w:r>
        <w:rPr>
          <w:noProof/>
        </w:rPr>
        <w:fldChar w:fldCharType="separate"/>
      </w:r>
      <w:r>
        <w:rPr>
          <w:noProof/>
        </w:rPr>
        <w:t>8</w:t>
      </w:r>
      <w:r>
        <w:rPr>
          <w:noProof/>
        </w:rPr>
        <w:fldChar w:fldCharType="end"/>
      </w:r>
    </w:p>
    <w:p w14:paraId="1AB7FC76"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3. SUB-SYSTEMS</w:t>
      </w:r>
      <w:r>
        <w:rPr>
          <w:noProof/>
        </w:rPr>
        <w:tab/>
      </w:r>
      <w:r>
        <w:rPr>
          <w:noProof/>
        </w:rPr>
        <w:fldChar w:fldCharType="begin"/>
      </w:r>
      <w:r>
        <w:rPr>
          <w:noProof/>
        </w:rPr>
        <w:instrText xml:space="preserve"> PAGEREF _Toc70789705 \h </w:instrText>
      </w:r>
      <w:r>
        <w:rPr>
          <w:noProof/>
        </w:rPr>
      </w:r>
      <w:r>
        <w:rPr>
          <w:noProof/>
        </w:rPr>
        <w:fldChar w:fldCharType="separate"/>
      </w:r>
      <w:r>
        <w:rPr>
          <w:noProof/>
        </w:rPr>
        <w:t>9</w:t>
      </w:r>
      <w:r>
        <w:rPr>
          <w:noProof/>
        </w:rPr>
        <w:fldChar w:fldCharType="end"/>
      </w:r>
    </w:p>
    <w:p w14:paraId="1F5CEC5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3.1. The name of the sub-system 1</w:t>
      </w:r>
      <w:r>
        <w:rPr>
          <w:noProof/>
        </w:rPr>
        <w:tab/>
      </w:r>
      <w:r>
        <w:rPr>
          <w:noProof/>
        </w:rPr>
        <w:fldChar w:fldCharType="begin"/>
      </w:r>
      <w:r>
        <w:rPr>
          <w:noProof/>
        </w:rPr>
        <w:instrText xml:space="preserve"> PAGEREF _Toc70789706 \h </w:instrText>
      </w:r>
      <w:r>
        <w:rPr>
          <w:noProof/>
        </w:rPr>
      </w:r>
      <w:r>
        <w:rPr>
          <w:noProof/>
        </w:rPr>
        <w:fldChar w:fldCharType="separate"/>
      </w:r>
      <w:r>
        <w:rPr>
          <w:noProof/>
        </w:rPr>
        <w:t>9</w:t>
      </w:r>
      <w:r>
        <w:rPr>
          <w:noProof/>
        </w:rPr>
        <w:fldChar w:fldCharType="end"/>
      </w:r>
    </w:p>
    <w:p w14:paraId="4AE2DB22"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3.2. The name of the sub-system 2</w:t>
      </w:r>
      <w:r>
        <w:rPr>
          <w:noProof/>
        </w:rPr>
        <w:tab/>
      </w:r>
      <w:r>
        <w:rPr>
          <w:noProof/>
        </w:rPr>
        <w:fldChar w:fldCharType="begin"/>
      </w:r>
      <w:r>
        <w:rPr>
          <w:noProof/>
        </w:rPr>
        <w:instrText xml:space="preserve"> PAGEREF _Toc70789707 \h </w:instrText>
      </w:r>
      <w:r>
        <w:rPr>
          <w:noProof/>
        </w:rPr>
      </w:r>
      <w:r>
        <w:rPr>
          <w:noProof/>
        </w:rPr>
        <w:fldChar w:fldCharType="separate"/>
      </w:r>
      <w:r>
        <w:rPr>
          <w:noProof/>
        </w:rPr>
        <w:t>10</w:t>
      </w:r>
      <w:r>
        <w:rPr>
          <w:noProof/>
        </w:rPr>
        <w:fldChar w:fldCharType="end"/>
      </w:r>
    </w:p>
    <w:p w14:paraId="7BFD7CEB"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4. INTEGRATION AND EVALUATION</w:t>
      </w:r>
      <w:r>
        <w:rPr>
          <w:noProof/>
        </w:rPr>
        <w:tab/>
      </w:r>
      <w:r>
        <w:rPr>
          <w:noProof/>
        </w:rPr>
        <w:fldChar w:fldCharType="begin"/>
      </w:r>
      <w:r>
        <w:rPr>
          <w:noProof/>
        </w:rPr>
        <w:instrText xml:space="preserve"> PAGEREF _Toc70789708 \h </w:instrText>
      </w:r>
      <w:r>
        <w:rPr>
          <w:noProof/>
        </w:rPr>
      </w:r>
      <w:r>
        <w:rPr>
          <w:noProof/>
        </w:rPr>
        <w:fldChar w:fldCharType="separate"/>
      </w:r>
      <w:r>
        <w:rPr>
          <w:noProof/>
        </w:rPr>
        <w:t>11</w:t>
      </w:r>
      <w:r>
        <w:rPr>
          <w:noProof/>
        </w:rPr>
        <w:fldChar w:fldCharType="end"/>
      </w:r>
    </w:p>
    <w:p w14:paraId="46AE2DD8"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4.1. Integration</w:t>
      </w:r>
      <w:r>
        <w:rPr>
          <w:noProof/>
        </w:rPr>
        <w:tab/>
      </w:r>
      <w:r>
        <w:rPr>
          <w:noProof/>
        </w:rPr>
        <w:fldChar w:fldCharType="begin"/>
      </w:r>
      <w:r>
        <w:rPr>
          <w:noProof/>
        </w:rPr>
        <w:instrText xml:space="preserve"> PAGEREF _Toc70789709 \h </w:instrText>
      </w:r>
      <w:r>
        <w:rPr>
          <w:noProof/>
        </w:rPr>
      </w:r>
      <w:r>
        <w:rPr>
          <w:noProof/>
        </w:rPr>
        <w:fldChar w:fldCharType="separate"/>
      </w:r>
      <w:r>
        <w:rPr>
          <w:noProof/>
        </w:rPr>
        <w:t>11</w:t>
      </w:r>
      <w:r>
        <w:rPr>
          <w:noProof/>
        </w:rPr>
        <w:fldChar w:fldCharType="end"/>
      </w:r>
    </w:p>
    <w:p w14:paraId="232195A8" w14:textId="77777777" w:rsidR="00FB76BE" w:rsidRDefault="00FB76BE">
      <w:pPr>
        <w:pStyle w:val="TOC2"/>
        <w:tabs>
          <w:tab w:val="right" w:leader="dot" w:pos="9062"/>
        </w:tabs>
        <w:rPr>
          <w:rFonts w:asciiTheme="minorHAnsi" w:eastAsiaTheme="minorEastAsia" w:hAnsiTheme="minorHAnsi" w:cstheme="minorBidi"/>
          <w:noProof/>
          <w:sz w:val="22"/>
          <w:szCs w:val="22"/>
          <w:lang w:eastAsia="tr-TR"/>
        </w:rPr>
      </w:pPr>
      <w:r>
        <w:rPr>
          <w:noProof/>
        </w:rPr>
        <w:t>4.2. Evaluation</w:t>
      </w:r>
      <w:r>
        <w:rPr>
          <w:noProof/>
        </w:rPr>
        <w:tab/>
      </w:r>
      <w:r>
        <w:rPr>
          <w:noProof/>
        </w:rPr>
        <w:fldChar w:fldCharType="begin"/>
      </w:r>
      <w:r>
        <w:rPr>
          <w:noProof/>
        </w:rPr>
        <w:instrText xml:space="preserve"> PAGEREF _Toc70789710 \h </w:instrText>
      </w:r>
      <w:r>
        <w:rPr>
          <w:noProof/>
        </w:rPr>
      </w:r>
      <w:r>
        <w:rPr>
          <w:noProof/>
        </w:rPr>
        <w:fldChar w:fldCharType="separate"/>
      </w:r>
      <w:r>
        <w:rPr>
          <w:noProof/>
        </w:rPr>
        <w:t>11</w:t>
      </w:r>
      <w:r>
        <w:rPr>
          <w:noProof/>
        </w:rPr>
        <w:fldChar w:fldCharType="end"/>
      </w:r>
    </w:p>
    <w:p w14:paraId="5A770DDE"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5. SUMMARY AND CONCLUSION</w:t>
      </w:r>
      <w:r>
        <w:rPr>
          <w:noProof/>
        </w:rPr>
        <w:tab/>
      </w:r>
      <w:r>
        <w:rPr>
          <w:noProof/>
        </w:rPr>
        <w:fldChar w:fldCharType="begin"/>
      </w:r>
      <w:r>
        <w:rPr>
          <w:noProof/>
        </w:rPr>
        <w:instrText xml:space="preserve"> PAGEREF _Toc70789711 \h </w:instrText>
      </w:r>
      <w:r>
        <w:rPr>
          <w:noProof/>
        </w:rPr>
      </w:r>
      <w:r>
        <w:rPr>
          <w:noProof/>
        </w:rPr>
        <w:fldChar w:fldCharType="separate"/>
      </w:r>
      <w:r>
        <w:rPr>
          <w:noProof/>
        </w:rPr>
        <w:t>12</w:t>
      </w:r>
      <w:r>
        <w:rPr>
          <w:noProof/>
        </w:rPr>
        <w:fldChar w:fldCharType="end"/>
      </w:r>
    </w:p>
    <w:p w14:paraId="245BF490"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ACKNOWLEDGEMENTS</w:t>
      </w:r>
      <w:r>
        <w:rPr>
          <w:noProof/>
        </w:rPr>
        <w:tab/>
      </w:r>
      <w:r>
        <w:rPr>
          <w:noProof/>
        </w:rPr>
        <w:fldChar w:fldCharType="begin"/>
      </w:r>
      <w:r>
        <w:rPr>
          <w:noProof/>
        </w:rPr>
        <w:instrText xml:space="preserve"> PAGEREF _Toc70789712 \h </w:instrText>
      </w:r>
      <w:r>
        <w:rPr>
          <w:noProof/>
        </w:rPr>
      </w:r>
      <w:r>
        <w:rPr>
          <w:noProof/>
        </w:rPr>
        <w:fldChar w:fldCharType="separate"/>
      </w:r>
      <w:r>
        <w:rPr>
          <w:noProof/>
        </w:rPr>
        <w:t>13</w:t>
      </w:r>
      <w:r>
        <w:rPr>
          <w:noProof/>
        </w:rPr>
        <w:fldChar w:fldCharType="end"/>
      </w:r>
    </w:p>
    <w:p w14:paraId="76C1F5E7"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REFERENCES</w:t>
      </w:r>
      <w:r>
        <w:rPr>
          <w:noProof/>
        </w:rPr>
        <w:tab/>
      </w:r>
      <w:r>
        <w:rPr>
          <w:noProof/>
        </w:rPr>
        <w:fldChar w:fldCharType="begin"/>
      </w:r>
      <w:r>
        <w:rPr>
          <w:noProof/>
        </w:rPr>
        <w:instrText xml:space="preserve"> PAGEREF _Toc70789713 \h </w:instrText>
      </w:r>
      <w:r>
        <w:rPr>
          <w:noProof/>
        </w:rPr>
      </w:r>
      <w:r>
        <w:rPr>
          <w:noProof/>
        </w:rPr>
        <w:fldChar w:fldCharType="separate"/>
      </w:r>
      <w:r>
        <w:rPr>
          <w:noProof/>
        </w:rPr>
        <w:t>14</w:t>
      </w:r>
      <w:r>
        <w:rPr>
          <w:noProof/>
        </w:rPr>
        <w:fldChar w:fldCharType="end"/>
      </w:r>
    </w:p>
    <w:p w14:paraId="0A038499"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APPENDIX A</w:t>
      </w:r>
      <w:r>
        <w:rPr>
          <w:noProof/>
        </w:rPr>
        <w:tab/>
      </w:r>
      <w:r>
        <w:rPr>
          <w:noProof/>
        </w:rPr>
        <w:fldChar w:fldCharType="begin"/>
      </w:r>
      <w:r>
        <w:rPr>
          <w:noProof/>
        </w:rPr>
        <w:instrText xml:space="preserve"> PAGEREF _Toc70789714 \h </w:instrText>
      </w:r>
      <w:r>
        <w:rPr>
          <w:noProof/>
        </w:rPr>
      </w:r>
      <w:r>
        <w:rPr>
          <w:noProof/>
        </w:rPr>
        <w:fldChar w:fldCharType="separate"/>
      </w:r>
      <w:r>
        <w:rPr>
          <w:noProof/>
        </w:rPr>
        <w:t>15</w:t>
      </w:r>
      <w:r>
        <w:rPr>
          <w:noProof/>
        </w:rPr>
        <w:fldChar w:fldCharType="end"/>
      </w:r>
    </w:p>
    <w:p w14:paraId="4402A7CA" w14:textId="77777777" w:rsidR="00FB76BE" w:rsidRDefault="00FB76BE">
      <w:pPr>
        <w:pStyle w:val="TOC1"/>
        <w:tabs>
          <w:tab w:val="right" w:leader="dot" w:pos="9062"/>
        </w:tabs>
        <w:rPr>
          <w:rFonts w:asciiTheme="minorHAnsi" w:eastAsiaTheme="minorEastAsia" w:hAnsiTheme="minorHAnsi" w:cstheme="minorBidi"/>
          <w:noProof/>
          <w:sz w:val="22"/>
          <w:szCs w:val="22"/>
          <w:lang w:eastAsia="tr-TR"/>
        </w:rPr>
      </w:pPr>
      <w:r w:rsidRPr="000257C7">
        <w:rPr>
          <w:noProof/>
        </w:rPr>
        <w:t>APPENDIX B</w:t>
      </w:r>
      <w:r>
        <w:rPr>
          <w:noProof/>
        </w:rPr>
        <w:tab/>
      </w:r>
      <w:r>
        <w:rPr>
          <w:noProof/>
        </w:rPr>
        <w:fldChar w:fldCharType="begin"/>
      </w:r>
      <w:r>
        <w:rPr>
          <w:noProof/>
        </w:rPr>
        <w:instrText xml:space="preserve"> PAGEREF _Toc70789715 \h </w:instrText>
      </w:r>
      <w:r>
        <w:rPr>
          <w:noProof/>
        </w:rPr>
      </w:r>
      <w:r>
        <w:rPr>
          <w:noProof/>
        </w:rPr>
        <w:fldChar w:fldCharType="separate"/>
      </w:r>
      <w:r>
        <w:rPr>
          <w:noProof/>
        </w:rPr>
        <w:t>16</w:t>
      </w:r>
      <w:r>
        <w:rPr>
          <w:noProof/>
        </w:rPr>
        <w:fldChar w:fldCharType="end"/>
      </w:r>
    </w:p>
    <w:p w14:paraId="6745426D" w14:textId="602AB89B" w:rsidR="007A2AB2" w:rsidRPr="00385959" w:rsidRDefault="0068169D">
      <w:pPr>
        <w:pStyle w:val="TOC1"/>
        <w:tabs>
          <w:tab w:val="right" w:leader="dot" w:pos="8787"/>
        </w:tabs>
        <w:rPr>
          <w:lang w:val="en-US"/>
        </w:rPr>
        <w:sectPr w:rsidR="007A2AB2" w:rsidRPr="00385959" w:rsidSect="00107B5E">
          <w:type w:val="continuous"/>
          <w:pgSz w:w="11906" w:h="16838"/>
          <w:pgMar w:top="1417" w:right="1417" w:bottom="1417" w:left="1417" w:header="709" w:footer="709" w:gutter="0"/>
          <w:pgNumType w:fmt="lowerRoman"/>
          <w:cols w:space="720"/>
          <w:docGrid w:linePitch="360"/>
        </w:sectPr>
      </w:pPr>
      <w:r>
        <w:fldChar w:fldCharType="end"/>
      </w:r>
    </w:p>
    <w:p w14:paraId="237AD628" w14:textId="56B6442A" w:rsidR="004775F9" w:rsidRDefault="007A2AB2" w:rsidP="00580502">
      <w:pPr>
        <w:pStyle w:val="Heading1"/>
        <w:pageBreakBefore/>
        <w:rPr>
          <w:rFonts w:cs="Times New Roman"/>
          <w:sz w:val="24"/>
          <w:szCs w:val="24"/>
          <w:lang w:val="en-US"/>
        </w:rPr>
      </w:pPr>
      <w:bookmarkStart w:id="2" w:name="_Toc70789690"/>
      <w:r w:rsidRPr="00385959">
        <w:rPr>
          <w:rFonts w:cs="Times New Roman"/>
          <w:sz w:val="24"/>
          <w:szCs w:val="24"/>
          <w:lang w:val="en-US"/>
        </w:rPr>
        <w:lastRenderedPageBreak/>
        <w:t>LIST O</w:t>
      </w:r>
      <w:r w:rsidR="00580502">
        <w:rPr>
          <w:rFonts w:cs="Times New Roman"/>
          <w:sz w:val="24"/>
          <w:szCs w:val="24"/>
          <w:lang w:val="en-US"/>
        </w:rPr>
        <w:t>F TABLES</w:t>
      </w:r>
      <w:bookmarkEnd w:id="2"/>
    </w:p>
    <w:p w14:paraId="754901C9" w14:textId="77777777" w:rsidR="003C3799" w:rsidRDefault="00580502">
      <w:pPr>
        <w:pStyle w:val="TableofFigures"/>
        <w:tabs>
          <w:tab w:val="right" w:leader="dot" w:pos="9062"/>
        </w:tabs>
        <w:rPr>
          <w:rFonts w:asciiTheme="minorHAnsi" w:eastAsiaTheme="minorEastAsia" w:hAnsiTheme="minorHAnsi" w:cstheme="minorBidi"/>
          <w:noProof/>
          <w:sz w:val="22"/>
          <w:szCs w:val="22"/>
          <w:lang w:eastAsia="tr-TR"/>
        </w:rPr>
      </w:pPr>
      <w:r>
        <w:rPr>
          <w:lang w:val="en-US"/>
        </w:rPr>
        <w:fldChar w:fldCharType="begin"/>
      </w:r>
      <w:r>
        <w:rPr>
          <w:lang w:val="en-US"/>
        </w:rPr>
        <w:instrText xml:space="preserve"> TOC \h \z \c "Table" </w:instrText>
      </w:r>
      <w:r>
        <w:rPr>
          <w:lang w:val="en-US"/>
        </w:rPr>
        <w:fldChar w:fldCharType="separate"/>
      </w:r>
      <w:hyperlink w:anchor="_Toc64236119" w:history="1">
        <w:r w:rsidR="003C3799" w:rsidRPr="00D9773F">
          <w:rPr>
            <w:rStyle w:val="Hyperlink"/>
            <w:noProof/>
          </w:rPr>
          <w:t>Table 1. Comparison of the three conceptual solutions.</w:t>
        </w:r>
        <w:r w:rsidR="003C3799">
          <w:rPr>
            <w:noProof/>
            <w:webHidden/>
          </w:rPr>
          <w:tab/>
        </w:r>
        <w:r w:rsidR="003C3799">
          <w:rPr>
            <w:noProof/>
            <w:webHidden/>
          </w:rPr>
          <w:fldChar w:fldCharType="begin"/>
        </w:r>
        <w:r w:rsidR="003C3799">
          <w:rPr>
            <w:noProof/>
            <w:webHidden/>
          </w:rPr>
          <w:instrText xml:space="preserve"> PAGEREF _Toc64236119 \h </w:instrText>
        </w:r>
        <w:r w:rsidR="003C3799">
          <w:rPr>
            <w:noProof/>
            <w:webHidden/>
          </w:rPr>
        </w:r>
        <w:r w:rsidR="003C3799">
          <w:rPr>
            <w:noProof/>
            <w:webHidden/>
          </w:rPr>
          <w:fldChar w:fldCharType="separate"/>
        </w:r>
        <w:r w:rsidR="003C3799">
          <w:rPr>
            <w:noProof/>
            <w:webHidden/>
          </w:rPr>
          <w:t>2</w:t>
        </w:r>
        <w:r w:rsidR="003C3799">
          <w:rPr>
            <w:noProof/>
            <w:webHidden/>
          </w:rPr>
          <w:fldChar w:fldCharType="end"/>
        </w:r>
      </w:hyperlink>
    </w:p>
    <w:p w14:paraId="0CD666A5" w14:textId="77777777" w:rsidR="003C3799" w:rsidRDefault="00E055C8">
      <w:pPr>
        <w:pStyle w:val="TableofFigures"/>
        <w:tabs>
          <w:tab w:val="right" w:leader="dot" w:pos="9062"/>
        </w:tabs>
        <w:rPr>
          <w:rFonts w:asciiTheme="minorHAnsi" w:eastAsiaTheme="minorEastAsia" w:hAnsiTheme="minorHAnsi" w:cstheme="minorBidi"/>
          <w:noProof/>
          <w:sz w:val="22"/>
          <w:szCs w:val="22"/>
          <w:lang w:eastAsia="tr-TR"/>
        </w:rPr>
      </w:pPr>
      <w:hyperlink w:anchor="_Toc64236120" w:history="1">
        <w:r w:rsidR="003C3799" w:rsidRPr="00D9773F">
          <w:rPr>
            <w:rStyle w:val="Hyperlink"/>
            <w:noProof/>
          </w:rPr>
          <w:t>Table 2. Responsibility Matrix for the team</w:t>
        </w:r>
        <w:r w:rsidR="003C3799">
          <w:rPr>
            <w:noProof/>
            <w:webHidden/>
          </w:rPr>
          <w:tab/>
        </w:r>
        <w:r w:rsidR="003C3799">
          <w:rPr>
            <w:noProof/>
            <w:webHidden/>
          </w:rPr>
          <w:fldChar w:fldCharType="begin"/>
        </w:r>
        <w:r w:rsidR="003C3799">
          <w:rPr>
            <w:noProof/>
            <w:webHidden/>
          </w:rPr>
          <w:instrText xml:space="preserve"> PAGEREF _Toc64236120 \h </w:instrText>
        </w:r>
        <w:r w:rsidR="003C3799">
          <w:rPr>
            <w:noProof/>
            <w:webHidden/>
          </w:rPr>
        </w:r>
        <w:r w:rsidR="003C3799">
          <w:rPr>
            <w:noProof/>
            <w:webHidden/>
          </w:rPr>
          <w:fldChar w:fldCharType="separate"/>
        </w:r>
        <w:r w:rsidR="003C3799">
          <w:rPr>
            <w:noProof/>
            <w:webHidden/>
          </w:rPr>
          <w:t>4</w:t>
        </w:r>
        <w:r w:rsidR="003C3799">
          <w:rPr>
            <w:noProof/>
            <w:webHidden/>
          </w:rPr>
          <w:fldChar w:fldCharType="end"/>
        </w:r>
      </w:hyperlink>
    </w:p>
    <w:p w14:paraId="182C8DB4" w14:textId="77777777" w:rsidR="003C3799" w:rsidRDefault="00E055C8">
      <w:pPr>
        <w:pStyle w:val="TableofFigures"/>
        <w:tabs>
          <w:tab w:val="right" w:leader="dot" w:pos="9062"/>
        </w:tabs>
        <w:rPr>
          <w:rFonts w:asciiTheme="minorHAnsi" w:eastAsiaTheme="minorEastAsia" w:hAnsiTheme="minorHAnsi" w:cstheme="minorBidi"/>
          <w:noProof/>
          <w:sz w:val="22"/>
          <w:szCs w:val="22"/>
          <w:lang w:eastAsia="tr-TR"/>
        </w:rPr>
      </w:pPr>
      <w:hyperlink r:id="rId11" w:anchor="_Toc64236121" w:history="1">
        <w:r w:rsidR="003C3799" w:rsidRPr="00D9773F">
          <w:rPr>
            <w:rStyle w:val="Hyperlink"/>
            <w:noProof/>
          </w:rPr>
          <w:t>Table 3. Gantt chart for the materialisation phase of the project.</w:t>
        </w:r>
        <w:r w:rsidR="003C3799">
          <w:rPr>
            <w:noProof/>
            <w:webHidden/>
          </w:rPr>
          <w:tab/>
        </w:r>
        <w:r w:rsidR="003C3799">
          <w:rPr>
            <w:noProof/>
            <w:webHidden/>
          </w:rPr>
          <w:fldChar w:fldCharType="begin"/>
        </w:r>
        <w:r w:rsidR="003C3799">
          <w:rPr>
            <w:noProof/>
            <w:webHidden/>
          </w:rPr>
          <w:instrText xml:space="preserve"> PAGEREF _Toc64236121 \h </w:instrText>
        </w:r>
        <w:r w:rsidR="003C3799">
          <w:rPr>
            <w:noProof/>
            <w:webHidden/>
          </w:rPr>
        </w:r>
        <w:r w:rsidR="003C3799">
          <w:rPr>
            <w:noProof/>
            <w:webHidden/>
          </w:rPr>
          <w:fldChar w:fldCharType="separate"/>
        </w:r>
        <w:r w:rsidR="003C3799">
          <w:rPr>
            <w:noProof/>
            <w:webHidden/>
          </w:rPr>
          <w:t>6</w:t>
        </w:r>
        <w:r w:rsidR="003C3799">
          <w:rPr>
            <w:noProof/>
            <w:webHidden/>
          </w:rPr>
          <w:fldChar w:fldCharType="end"/>
        </w:r>
      </w:hyperlink>
    </w:p>
    <w:p w14:paraId="0044E9FE" w14:textId="77777777" w:rsidR="003C3799" w:rsidRDefault="00E055C8">
      <w:pPr>
        <w:pStyle w:val="TableofFigures"/>
        <w:tabs>
          <w:tab w:val="right" w:leader="dot" w:pos="9062"/>
        </w:tabs>
        <w:rPr>
          <w:rFonts w:asciiTheme="minorHAnsi" w:eastAsiaTheme="minorEastAsia" w:hAnsiTheme="minorHAnsi" w:cstheme="minorBidi"/>
          <w:noProof/>
          <w:sz w:val="22"/>
          <w:szCs w:val="22"/>
          <w:lang w:eastAsia="tr-TR"/>
        </w:rPr>
      </w:pPr>
      <w:hyperlink w:anchor="_Toc64236122" w:history="1">
        <w:r w:rsidR="003C3799" w:rsidRPr="00D9773F">
          <w:rPr>
            <w:rStyle w:val="Hyperlink"/>
            <w:noProof/>
          </w:rPr>
          <w:t>Table 4. Costs</w:t>
        </w:r>
        <w:r w:rsidR="003C3799">
          <w:rPr>
            <w:noProof/>
            <w:webHidden/>
          </w:rPr>
          <w:tab/>
        </w:r>
        <w:r w:rsidR="003C3799">
          <w:rPr>
            <w:noProof/>
            <w:webHidden/>
          </w:rPr>
          <w:fldChar w:fldCharType="begin"/>
        </w:r>
        <w:r w:rsidR="003C3799">
          <w:rPr>
            <w:noProof/>
            <w:webHidden/>
          </w:rPr>
          <w:instrText xml:space="preserve"> PAGEREF _Toc64236122 \h </w:instrText>
        </w:r>
        <w:r w:rsidR="003C3799">
          <w:rPr>
            <w:noProof/>
            <w:webHidden/>
          </w:rPr>
        </w:r>
        <w:r w:rsidR="003C3799">
          <w:rPr>
            <w:noProof/>
            <w:webHidden/>
          </w:rPr>
          <w:fldChar w:fldCharType="separate"/>
        </w:r>
        <w:r w:rsidR="003C3799">
          <w:rPr>
            <w:noProof/>
            <w:webHidden/>
          </w:rPr>
          <w:t>7</w:t>
        </w:r>
        <w:r w:rsidR="003C3799">
          <w:rPr>
            <w:noProof/>
            <w:webHidden/>
          </w:rPr>
          <w:fldChar w:fldCharType="end"/>
        </w:r>
      </w:hyperlink>
    </w:p>
    <w:p w14:paraId="6ED16034" w14:textId="77777777" w:rsidR="003C3799" w:rsidRDefault="00E055C8">
      <w:pPr>
        <w:pStyle w:val="TableofFigures"/>
        <w:tabs>
          <w:tab w:val="right" w:leader="dot" w:pos="9062"/>
        </w:tabs>
        <w:rPr>
          <w:rFonts w:asciiTheme="minorHAnsi" w:eastAsiaTheme="minorEastAsia" w:hAnsiTheme="minorHAnsi" w:cstheme="minorBidi"/>
          <w:noProof/>
          <w:sz w:val="22"/>
          <w:szCs w:val="22"/>
          <w:lang w:eastAsia="tr-TR"/>
        </w:rPr>
      </w:pPr>
      <w:hyperlink w:anchor="_Toc64236123" w:history="1">
        <w:r w:rsidR="003C3799" w:rsidRPr="00D9773F">
          <w:rPr>
            <w:rStyle w:val="Hyperlink"/>
            <w:noProof/>
          </w:rPr>
          <w:t>Table 5. Risk matrix</w:t>
        </w:r>
        <w:r w:rsidR="003C3799">
          <w:rPr>
            <w:noProof/>
            <w:webHidden/>
          </w:rPr>
          <w:tab/>
        </w:r>
        <w:r w:rsidR="003C3799">
          <w:rPr>
            <w:noProof/>
            <w:webHidden/>
          </w:rPr>
          <w:fldChar w:fldCharType="begin"/>
        </w:r>
        <w:r w:rsidR="003C3799">
          <w:rPr>
            <w:noProof/>
            <w:webHidden/>
          </w:rPr>
          <w:instrText xml:space="preserve"> PAGEREF _Toc64236123 \h </w:instrText>
        </w:r>
        <w:r w:rsidR="003C3799">
          <w:rPr>
            <w:noProof/>
            <w:webHidden/>
          </w:rPr>
        </w:r>
        <w:r w:rsidR="003C3799">
          <w:rPr>
            <w:noProof/>
            <w:webHidden/>
          </w:rPr>
          <w:fldChar w:fldCharType="separate"/>
        </w:r>
        <w:r w:rsidR="003C3799">
          <w:rPr>
            <w:noProof/>
            <w:webHidden/>
          </w:rPr>
          <w:t>8</w:t>
        </w:r>
        <w:r w:rsidR="003C3799">
          <w:rPr>
            <w:noProof/>
            <w:webHidden/>
          </w:rPr>
          <w:fldChar w:fldCharType="end"/>
        </w:r>
      </w:hyperlink>
    </w:p>
    <w:p w14:paraId="7164AE2A" w14:textId="77777777" w:rsidR="003C3799" w:rsidRDefault="00E055C8">
      <w:pPr>
        <w:pStyle w:val="TableofFigures"/>
        <w:tabs>
          <w:tab w:val="right" w:leader="dot" w:pos="9062"/>
        </w:tabs>
        <w:rPr>
          <w:rFonts w:asciiTheme="minorHAnsi" w:eastAsiaTheme="minorEastAsia" w:hAnsiTheme="minorHAnsi" w:cstheme="minorBidi"/>
          <w:noProof/>
          <w:sz w:val="22"/>
          <w:szCs w:val="22"/>
          <w:lang w:eastAsia="tr-TR"/>
        </w:rPr>
      </w:pPr>
      <w:hyperlink w:anchor="_Toc64236124" w:history="1">
        <w:r w:rsidR="003C3799" w:rsidRPr="00D9773F">
          <w:rPr>
            <w:rStyle w:val="Hyperlink"/>
            <w:noProof/>
          </w:rPr>
          <w:t>Table 6. Risk assessment</w:t>
        </w:r>
        <w:r w:rsidR="003C3799">
          <w:rPr>
            <w:noProof/>
            <w:webHidden/>
          </w:rPr>
          <w:tab/>
        </w:r>
        <w:r w:rsidR="003C3799">
          <w:rPr>
            <w:noProof/>
            <w:webHidden/>
          </w:rPr>
          <w:fldChar w:fldCharType="begin"/>
        </w:r>
        <w:r w:rsidR="003C3799">
          <w:rPr>
            <w:noProof/>
            <w:webHidden/>
          </w:rPr>
          <w:instrText xml:space="preserve"> PAGEREF _Toc64236124 \h </w:instrText>
        </w:r>
        <w:r w:rsidR="003C3799">
          <w:rPr>
            <w:noProof/>
            <w:webHidden/>
          </w:rPr>
        </w:r>
        <w:r w:rsidR="003C3799">
          <w:rPr>
            <w:noProof/>
            <w:webHidden/>
          </w:rPr>
          <w:fldChar w:fldCharType="separate"/>
        </w:r>
        <w:r w:rsidR="003C3799">
          <w:rPr>
            <w:noProof/>
            <w:webHidden/>
          </w:rPr>
          <w:t>8</w:t>
        </w:r>
        <w:r w:rsidR="003C3799">
          <w:rPr>
            <w:noProof/>
            <w:webHidden/>
          </w:rPr>
          <w:fldChar w:fldCharType="end"/>
        </w:r>
      </w:hyperlink>
    </w:p>
    <w:p w14:paraId="5283AB96" w14:textId="77777777" w:rsidR="00580502" w:rsidRDefault="00580502" w:rsidP="00580502">
      <w:pPr>
        <w:rPr>
          <w:lang w:val="en-US"/>
        </w:rPr>
      </w:pPr>
      <w:r>
        <w:rPr>
          <w:lang w:val="en-US"/>
        </w:rPr>
        <w:fldChar w:fldCharType="end"/>
      </w:r>
    </w:p>
    <w:p w14:paraId="2785766F" w14:textId="461D37B2" w:rsidR="00107B5E" w:rsidRPr="00381317" w:rsidRDefault="00107B5E" w:rsidP="00107B5E">
      <w:pPr>
        <w:pStyle w:val="Heading1"/>
        <w:rPr>
          <w:sz w:val="24"/>
          <w:lang w:val="en-US"/>
        </w:rPr>
      </w:pPr>
      <w:bookmarkStart w:id="3" w:name="_Toc70789691"/>
      <w:r w:rsidRPr="00381317">
        <w:rPr>
          <w:sz w:val="24"/>
          <w:lang w:val="en-US"/>
        </w:rPr>
        <w:t>LIST OF FIGURES</w:t>
      </w:r>
      <w:bookmarkEnd w:id="3"/>
    </w:p>
    <w:p w14:paraId="4993888E" w14:textId="77777777" w:rsidR="003C3799" w:rsidRDefault="00107B5E">
      <w:pPr>
        <w:pStyle w:val="TableofFigures"/>
        <w:tabs>
          <w:tab w:val="right" w:leader="dot" w:pos="9062"/>
        </w:tabs>
        <w:rPr>
          <w:rFonts w:asciiTheme="minorHAnsi" w:eastAsiaTheme="minorEastAsia" w:hAnsiTheme="minorHAnsi" w:cstheme="minorBidi"/>
          <w:noProof/>
          <w:sz w:val="22"/>
          <w:szCs w:val="22"/>
          <w:lang w:eastAsia="tr-TR"/>
        </w:rPr>
      </w:pPr>
      <w:r>
        <w:rPr>
          <w:rFonts w:eastAsia="Arial"/>
          <w:b/>
          <w:bCs/>
          <w:kern w:val="1"/>
          <w:lang w:val="en-US"/>
        </w:rPr>
        <w:fldChar w:fldCharType="begin"/>
      </w:r>
      <w:r>
        <w:rPr>
          <w:rFonts w:eastAsia="Arial"/>
          <w:b/>
          <w:bCs/>
          <w:kern w:val="1"/>
          <w:lang w:val="en-US"/>
        </w:rPr>
        <w:instrText xml:space="preserve"> TOC \c "Figure" </w:instrText>
      </w:r>
      <w:r>
        <w:rPr>
          <w:rFonts w:eastAsia="Arial"/>
          <w:b/>
          <w:bCs/>
          <w:kern w:val="1"/>
          <w:lang w:val="en-US"/>
        </w:rPr>
        <w:fldChar w:fldCharType="separate"/>
      </w:r>
      <w:r w:rsidR="003C3799">
        <w:rPr>
          <w:noProof/>
        </w:rPr>
        <w:t>Figure 1. Path of electrical energy from the power plant to the home.</w:t>
      </w:r>
      <w:r w:rsidR="003C3799">
        <w:rPr>
          <w:noProof/>
        </w:rPr>
        <w:tab/>
      </w:r>
      <w:r w:rsidR="003C3799">
        <w:rPr>
          <w:noProof/>
        </w:rPr>
        <w:fldChar w:fldCharType="begin"/>
      </w:r>
      <w:r w:rsidR="003C3799">
        <w:rPr>
          <w:noProof/>
        </w:rPr>
        <w:instrText xml:space="preserve"> PAGEREF _Toc64236125 \h </w:instrText>
      </w:r>
      <w:r w:rsidR="003C3799">
        <w:rPr>
          <w:noProof/>
        </w:rPr>
      </w:r>
      <w:r w:rsidR="003C3799">
        <w:rPr>
          <w:noProof/>
        </w:rPr>
        <w:fldChar w:fldCharType="separate"/>
      </w:r>
      <w:r w:rsidR="003C3799">
        <w:rPr>
          <w:noProof/>
        </w:rPr>
        <w:t>2</w:t>
      </w:r>
      <w:r w:rsidR="003C3799">
        <w:rPr>
          <w:noProof/>
        </w:rPr>
        <w:fldChar w:fldCharType="end"/>
      </w:r>
    </w:p>
    <w:p w14:paraId="3BEA7DA9"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2. Interface diagram for the system.</w:t>
      </w:r>
      <w:r>
        <w:rPr>
          <w:noProof/>
        </w:rPr>
        <w:tab/>
      </w:r>
      <w:r>
        <w:rPr>
          <w:noProof/>
        </w:rPr>
        <w:fldChar w:fldCharType="begin"/>
      </w:r>
      <w:r>
        <w:rPr>
          <w:noProof/>
        </w:rPr>
        <w:instrText xml:space="preserve"> PAGEREF _Toc64236126 \h </w:instrText>
      </w:r>
      <w:r>
        <w:rPr>
          <w:noProof/>
        </w:rPr>
      </w:r>
      <w:r>
        <w:rPr>
          <w:noProof/>
        </w:rPr>
        <w:fldChar w:fldCharType="separate"/>
      </w:r>
      <w:r>
        <w:rPr>
          <w:noProof/>
        </w:rPr>
        <w:t>3</w:t>
      </w:r>
      <w:r>
        <w:rPr>
          <w:noProof/>
        </w:rPr>
        <w:fldChar w:fldCharType="end"/>
      </w:r>
    </w:p>
    <w:p w14:paraId="2DE3A093"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3. Process chart for the system</w:t>
      </w:r>
      <w:r>
        <w:rPr>
          <w:noProof/>
        </w:rPr>
        <w:tab/>
      </w:r>
      <w:r>
        <w:rPr>
          <w:noProof/>
        </w:rPr>
        <w:fldChar w:fldCharType="begin"/>
      </w:r>
      <w:r>
        <w:rPr>
          <w:noProof/>
        </w:rPr>
        <w:instrText xml:space="preserve"> PAGEREF _Toc64236127 \h </w:instrText>
      </w:r>
      <w:r>
        <w:rPr>
          <w:noProof/>
        </w:rPr>
      </w:r>
      <w:r>
        <w:rPr>
          <w:noProof/>
        </w:rPr>
        <w:fldChar w:fldCharType="separate"/>
      </w:r>
      <w:r>
        <w:rPr>
          <w:noProof/>
        </w:rPr>
        <w:t>3</w:t>
      </w:r>
      <w:r>
        <w:rPr>
          <w:noProof/>
        </w:rPr>
        <w:fldChar w:fldCharType="end"/>
      </w:r>
    </w:p>
    <w:p w14:paraId="1093FBA0"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4. Work breakdown structure for the project.</w:t>
      </w:r>
      <w:r>
        <w:rPr>
          <w:noProof/>
        </w:rPr>
        <w:tab/>
      </w:r>
      <w:r>
        <w:rPr>
          <w:noProof/>
        </w:rPr>
        <w:fldChar w:fldCharType="begin"/>
      </w:r>
      <w:r>
        <w:rPr>
          <w:noProof/>
        </w:rPr>
        <w:instrText xml:space="preserve"> PAGEREF _Toc64236128 \h </w:instrText>
      </w:r>
      <w:r>
        <w:rPr>
          <w:noProof/>
        </w:rPr>
      </w:r>
      <w:r>
        <w:rPr>
          <w:noProof/>
        </w:rPr>
        <w:fldChar w:fldCharType="separate"/>
      </w:r>
      <w:r>
        <w:rPr>
          <w:noProof/>
        </w:rPr>
        <w:t>4</w:t>
      </w:r>
      <w:r>
        <w:rPr>
          <w:noProof/>
        </w:rPr>
        <w:fldChar w:fldCharType="end"/>
      </w:r>
    </w:p>
    <w:p w14:paraId="1828E2E6" w14:textId="77777777" w:rsidR="003C3799" w:rsidRDefault="003C3799">
      <w:pPr>
        <w:pStyle w:val="TableofFigures"/>
        <w:tabs>
          <w:tab w:val="right" w:leader="dot" w:pos="9062"/>
        </w:tabs>
        <w:rPr>
          <w:rFonts w:asciiTheme="minorHAnsi" w:eastAsiaTheme="minorEastAsia" w:hAnsiTheme="minorHAnsi" w:cstheme="minorBidi"/>
          <w:noProof/>
          <w:sz w:val="22"/>
          <w:szCs w:val="22"/>
          <w:lang w:eastAsia="tr-TR"/>
        </w:rPr>
      </w:pPr>
      <w:r>
        <w:rPr>
          <w:noProof/>
        </w:rPr>
        <w:t>Figure 5. The project network.</w:t>
      </w:r>
      <w:r>
        <w:rPr>
          <w:noProof/>
        </w:rPr>
        <w:tab/>
      </w:r>
      <w:r>
        <w:rPr>
          <w:noProof/>
        </w:rPr>
        <w:fldChar w:fldCharType="begin"/>
      </w:r>
      <w:r>
        <w:rPr>
          <w:noProof/>
        </w:rPr>
        <w:instrText xml:space="preserve"> PAGEREF _Toc64236129 \h </w:instrText>
      </w:r>
      <w:r>
        <w:rPr>
          <w:noProof/>
        </w:rPr>
      </w:r>
      <w:r>
        <w:rPr>
          <w:noProof/>
        </w:rPr>
        <w:fldChar w:fldCharType="separate"/>
      </w:r>
      <w:r>
        <w:rPr>
          <w:noProof/>
        </w:rPr>
        <w:t>5</w:t>
      </w:r>
      <w:r>
        <w:rPr>
          <w:noProof/>
        </w:rPr>
        <w:fldChar w:fldCharType="end"/>
      </w:r>
    </w:p>
    <w:p w14:paraId="2D2C421B" w14:textId="2A2F62BB" w:rsidR="007A2AB2" w:rsidRPr="00385959" w:rsidRDefault="00107B5E" w:rsidP="00724C7F">
      <w:pPr>
        <w:pStyle w:val="TOC1"/>
        <w:tabs>
          <w:tab w:val="right" w:leader="dot" w:pos="8787"/>
        </w:tabs>
        <w:ind w:left="0" w:firstLine="0"/>
        <w:sectPr w:rsidR="007A2AB2" w:rsidRPr="00385959" w:rsidSect="00107B5E">
          <w:type w:val="continuous"/>
          <w:pgSz w:w="11906" w:h="16838"/>
          <w:pgMar w:top="1417" w:right="1417" w:bottom="1417" w:left="1417" w:header="709" w:footer="709" w:gutter="0"/>
          <w:pgNumType w:fmt="lowerRoman"/>
          <w:cols w:space="720"/>
          <w:docGrid w:linePitch="360"/>
        </w:sectPr>
      </w:pPr>
      <w:r>
        <w:rPr>
          <w:rFonts w:eastAsia="Arial"/>
          <w:b/>
          <w:bCs/>
          <w:kern w:val="1"/>
          <w:lang w:val="en-US"/>
        </w:rPr>
        <w:fldChar w:fldCharType="end"/>
      </w:r>
    </w:p>
    <w:p w14:paraId="4D39C722" w14:textId="5BE765DB" w:rsidR="00423131" w:rsidRPr="00385959" w:rsidRDefault="00423131" w:rsidP="00423131">
      <w:pPr>
        <w:spacing w:line="240" w:lineRule="auto"/>
        <w:rPr>
          <w:color w:val="7F7F7F" w:themeColor="text1" w:themeTint="80"/>
          <w:lang w:val="en-US"/>
        </w:rPr>
      </w:pPr>
    </w:p>
    <w:p w14:paraId="53A701A6" w14:textId="77777777" w:rsidR="007A2AB2" w:rsidRPr="00385959" w:rsidRDefault="007A2AB2" w:rsidP="00D87F48">
      <w:pPr>
        <w:pStyle w:val="Heading1"/>
        <w:pageBreakBefore/>
        <w:tabs>
          <w:tab w:val="right" w:leader="dot" w:pos="8777"/>
        </w:tabs>
        <w:ind w:left="431" w:hanging="431"/>
        <w:rPr>
          <w:rFonts w:cs="Times New Roman"/>
          <w:sz w:val="24"/>
          <w:szCs w:val="24"/>
          <w:lang w:val="en-US"/>
        </w:rPr>
      </w:pPr>
      <w:bookmarkStart w:id="4" w:name="_Toc70789692"/>
      <w:r w:rsidRPr="00385959">
        <w:rPr>
          <w:rFonts w:cs="Times New Roman"/>
          <w:sz w:val="24"/>
          <w:szCs w:val="24"/>
          <w:lang w:val="en-US"/>
        </w:rPr>
        <w:lastRenderedPageBreak/>
        <w:t>LIST OF ABBREVIATIONS</w:t>
      </w:r>
      <w:bookmarkEnd w:id="4"/>
    </w:p>
    <w:p w14:paraId="03474CDB" w14:textId="77777777" w:rsidR="00583A38" w:rsidRPr="00385959" w:rsidRDefault="00583A38" w:rsidP="00583A38">
      <w:pPr>
        <w:pStyle w:val="AbbreviationStyle"/>
        <w:tabs>
          <w:tab w:val="left" w:pos="2160"/>
        </w:tabs>
        <w:rPr>
          <w:lang w:val="en-GB"/>
        </w:rPr>
      </w:pPr>
      <w:r w:rsidRPr="00385959">
        <w:rPr>
          <w:lang w:val="en-GB"/>
        </w:rPr>
        <w:t>IoT</w:t>
      </w:r>
      <w:r w:rsidRPr="00385959">
        <w:rPr>
          <w:lang w:val="en-GB"/>
        </w:rPr>
        <w:tab/>
        <w:t>Internet of Things</w:t>
      </w:r>
    </w:p>
    <w:p w14:paraId="615C3051" w14:textId="77777777" w:rsidR="00583A38" w:rsidRPr="00385959" w:rsidRDefault="00583A38" w:rsidP="00583A38">
      <w:pPr>
        <w:pStyle w:val="AbbreviationStyle"/>
        <w:tabs>
          <w:tab w:val="left" w:pos="2160"/>
        </w:tabs>
        <w:rPr>
          <w:lang w:val="en-GB"/>
        </w:rPr>
      </w:pPr>
      <w:r w:rsidRPr="00385959">
        <w:rPr>
          <w:lang w:val="en-GB"/>
        </w:rPr>
        <w:t>M2M</w:t>
      </w:r>
      <w:r w:rsidRPr="00385959">
        <w:rPr>
          <w:lang w:val="en-GB"/>
        </w:rPr>
        <w:tab/>
        <w:t>Machine-to-Machine</w:t>
      </w:r>
    </w:p>
    <w:p w14:paraId="28B68D90" w14:textId="77777777" w:rsidR="00583A38" w:rsidRPr="00385959" w:rsidRDefault="00583A38" w:rsidP="00583A38">
      <w:pPr>
        <w:pStyle w:val="AbbreviationStyle"/>
        <w:tabs>
          <w:tab w:val="left" w:pos="2160"/>
        </w:tabs>
        <w:rPr>
          <w:lang w:val="en-GB"/>
        </w:rPr>
      </w:pPr>
      <w:r w:rsidRPr="00385959">
        <w:rPr>
          <w:lang w:val="en-GB"/>
        </w:rPr>
        <w:t>IEEE</w:t>
      </w:r>
      <w:r w:rsidRPr="00385959">
        <w:rPr>
          <w:lang w:val="en-GB"/>
        </w:rPr>
        <w:tab/>
        <w:t>The Institute of Electrical and Electronics Engineers</w:t>
      </w:r>
    </w:p>
    <w:p w14:paraId="3875088B" w14:textId="77777777" w:rsidR="00583A38" w:rsidRPr="00385959" w:rsidRDefault="00583A38">
      <w:pPr>
        <w:pStyle w:val="AbbreviationStyle"/>
        <w:tabs>
          <w:tab w:val="left" w:pos="2160"/>
        </w:tabs>
        <w:rPr>
          <w:i/>
        </w:rPr>
      </w:pPr>
    </w:p>
    <w:p w14:paraId="7CD59210" w14:textId="77777777" w:rsidR="009276EB" w:rsidRPr="00385959" w:rsidRDefault="009276EB">
      <w:pPr>
        <w:pStyle w:val="AbbreviationStyle"/>
        <w:tabs>
          <w:tab w:val="left" w:pos="2160"/>
        </w:tabs>
        <w:sectPr w:rsidR="009276EB" w:rsidRPr="00385959" w:rsidSect="00FC355C">
          <w:type w:val="continuous"/>
          <w:pgSz w:w="11906" w:h="16838"/>
          <w:pgMar w:top="1417" w:right="1417" w:bottom="1417" w:left="1417" w:header="709" w:footer="709" w:gutter="0"/>
          <w:pgNumType w:fmt="lowerRoman"/>
          <w:cols w:space="720"/>
          <w:docGrid w:linePitch="360"/>
        </w:sectPr>
      </w:pPr>
    </w:p>
    <w:p w14:paraId="69CD18A9" w14:textId="44FAB9D7" w:rsidR="00836830" w:rsidRPr="00385959" w:rsidRDefault="007A2AB2" w:rsidP="00836830">
      <w:pPr>
        <w:pStyle w:val="Heading1"/>
        <w:rPr>
          <w:rFonts w:cs="Times New Roman"/>
          <w:sz w:val="24"/>
          <w:szCs w:val="24"/>
        </w:rPr>
      </w:pPr>
      <w:bookmarkStart w:id="5" w:name="_Toc70789693"/>
      <w:r w:rsidRPr="00385959">
        <w:rPr>
          <w:rFonts w:cs="Times New Roman"/>
          <w:sz w:val="24"/>
          <w:szCs w:val="24"/>
        </w:rPr>
        <w:lastRenderedPageBreak/>
        <w:t xml:space="preserve">1. </w:t>
      </w:r>
      <w:r w:rsidR="00836830" w:rsidRPr="00385959">
        <w:rPr>
          <w:rFonts w:cs="Times New Roman"/>
          <w:sz w:val="24"/>
          <w:szCs w:val="24"/>
        </w:rPr>
        <w:t>OVERVIEW</w:t>
      </w:r>
      <w:bookmarkEnd w:id="5"/>
    </w:p>
    <w:p w14:paraId="51C7FF45" w14:textId="77777777" w:rsidR="005B357F" w:rsidRDefault="005B357F" w:rsidP="005B357F">
      <w:pPr>
        <w:ind w:firstLine="0"/>
      </w:pPr>
      <w:r w:rsidRPr="00385959">
        <w:t>Be</w:t>
      </w:r>
      <w:r>
        <w:t>gin</w:t>
      </w:r>
      <w:r w:rsidRPr="00385959">
        <w:t xml:space="preserve"> </w:t>
      </w:r>
      <w:r>
        <w:t>the first paragraph here.</w:t>
      </w:r>
      <w:r w:rsidRPr="00385959">
        <w:t xml:space="preserve"> </w:t>
      </w:r>
    </w:p>
    <w:p w14:paraId="58B35F97" w14:textId="7FCB6EA5" w:rsidR="005910E3" w:rsidRPr="00385959" w:rsidRDefault="005B357F" w:rsidP="005B357F">
      <w:pPr>
        <w:ind w:firstLine="576"/>
      </w:pPr>
      <w:r>
        <w:t>Begin the second paragraph here.</w:t>
      </w:r>
    </w:p>
    <w:p w14:paraId="03C88E7F" w14:textId="2225D46A" w:rsidR="00C17D85" w:rsidRPr="00385959" w:rsidRDefault="00C17D85" w:rsidP="003E1F5B">
      <w:pPr>
        <w:pStyle w:val="Heading2"/>
        <w:rPr>
          <w:rFonts w:cs="Times New Roman"/>
          <w:szCs w:val="24"/>
        </w:rPr>
      </w:pPr>
      <w:bookmarkStart w:id="6" w:name="_Toc70789694"/>
      <w:r w:rsidRPr="00385959">
        <w:rPr>
          <w:rFonts w:cs="Times New Roman"/>
          <w:szCs w:val="24"/>
        </w:rPr>
        <w:t xml:space="preserve">1.1. </w:t>
      </w:r>
      <w:r w:rsidR="004508F0" w:rsidRPr="00385959">
        <w:rPr>
          <w:rFonts w:cs="Times New Roman"/>
          <w:szCs w:val="24"/>
        </w:rPr>
        <w:t>I</w:t>
      </w:r>
      <w:r w:rsidR="00FA3286" w:rsidRPr="00385959">
        <w:rPr>
          <w:rFonts w:cs="Times New Roman"/>
          <w:szCs w:val="24"/>
        </w:rPr>
        <w:t>dentification of the need</w:t>
      </w:r>
      <w:bookmarkEnd w:id="6"/>
      <w:r w:rsidR="004508F0" w:rsidRPr="00385959">
        <w:rPr>
          <w:rFonts w:cs="Times New Roman"/>
          <w:szCs w:val="24"/>
        </w:rPr>
        <w:t xml:space="preserve"> </w:t>
      </w:r>
    </w:p>
    <w:p w14:paraId="00798ECE" w14:textId="77777777" w:rsidR="005B357F" w:rsidRDefault="005B357F" w:rsidP="005B357F">
      <w:pPr>
        <w:ind w:firstLine="0"/>
      </w:pPr>
      <w:r w:rsidRPr="00385959">
        <w:t>Be</w:t>
      </w:r>
      <w:r>
        <w:t>gin</w:t>
      </w:r>
      <w:r w:rsidRPr="00385959">
        <w:t xml:space="preserve"> </w:t>
      </w:r>
      <w:r>
        <w:t>the first paragraph here.</w:t>
      </w:r>
      <w:r w:rsidRPr="00385959">
        <w:t xml:space="preserve"> </w:t>
      </w:r>
    </w:p>
    <w:p w14:paraId="50937AB4" w14:textId="53F60B16" w:rsidR="003D428C" w:rsidRPr="00385959" w:rsidRDefault="005B357F" w:rsidP="007C0508">
      <w:pPr>
        <w:ind w:firstLine="576"/>
      </w:pPr>
      <w:r>
        <w:t>Begin the second paragraph here.</w:t>
      </w:r>
    </w:p>
    <w:p w14:paraId="6876E6A2" w14:textId="4899E90D" w:rsidR="00C17D85" w:rsidRPr="00385959" w:rsidRDefault="003E1F5B" w:rsidP="003E1F5B">
      <w:pPr>
        <w:pStyle w:val="Heading2"/>
        <w:rPr>
          <w:rFonts w:cs="Times New Roman"/>
          <w:szCs w:val="24"/>
        </w:rPr>
      </w:pPr>
      <w:bookmarkStart w:id="7" w:name="_Toc70789695"/>
      <w:r w:rsidRPr="00385959">
        <w:rPr>
          <w:rFonts w:cs="Times New Roman"/>
          <w:szCs w:val="24"/>
        </w:rPr>
        <w:t>1.2</w:t>
      </w:r>
      <w:r w:rsidR="00C17D85" w:rsidRPr="00385959">
        <w:rPr>
          <w:rFonts w:cs="Times New Roman"/>
          <w:szCs w:val="24"/>
        </w:rPr>
        <w:t xml:space="preserve">. </w:t>
      </w:r>
      <w:r w:rsidR="002F7988" w:rsidRPr="00385959">
        <w:rPr>
          <w:rFonts w:cs="Times New Roman"/>
          <w:szCs w:val="24"/>
        </w:rPr>
        <w:t>Definition of the problem</w:t>
      </w:r>
      <w:bookmarkEnd w:id="7"/>
    </w:p>
    <w:p w14:paraId="30E82CFC" w14:textId="77777777" w:rsidR="00637375" w:rsidRDefault="00637375" w:rsidP="00637375">
      <w:pPr>
        <w:ind w:firstLine="0"/>
      </w:pPr>
      <w:r w:rsidRPr="00385959">
        <w:t>Be</w:t>
      </w:r>
      <w:r>
        <w:t>gin</w:t>
      </w:r>
      <w:r w:rsidRPr="00385959">
        <w:t xml:space="preserve"> </w:t>
      </w:r>
      <w:r>
        <w:t>the first paragraph here.</w:t>
      </w:r>
      <w:r w:rsidRPr="00385959">
        <w:t xml:space="preserve"> </w:t>
      </w:r>
    </w:p>
    <w:p w14:paraId="561283CE" w14:textId="77777777" w:rsidR="00637375" w:rsidRPr="00385959" w:rsidRDefault="00637375" w:rsidP="00637375">
      <w:pPr>
        <w:ind w:firstLine="576"/>
      </w:pPr>
      <w:r>
        <w:t>Begin the second paragraph here.</w:t>
      </w:r>
    </w:p>
    <w:p w14:paraId="27D482F2" w14:textId="2024BDE0" w:rsidR="00581988" w:rsidRPr="00EE22DE" w:rsidRDefault="005F228C" w:rsidP="00AC2DAE">
      <w:pPr>
        <w:pStyle w:val="Heading3"/>
      </w:pPr>
      <w:r>
        <w:t xml:space="preserve">    </w:t>
      </w:r>
      <w:r w:rsidR="00FD33F0">
        <w:t>1.2.1. Functional r</w:t>
      </w:r>
      <w:r w:rsidR="00581988" w:rsidRPr="00EE22DE">
        <w:t>equirements</w:t>
      </w:r>
    </w:p>
    <w:p w14:paraId="1EB05283" w14:textId="77777777" w:rsidR="00581988" w:rsidRDefault="00581988" w:rsidP="00581988">
      <w:pPr>
        <w:ind w:firstLine="0"/>
      </w:pPr>
      <w:r w:rsidRPr="00385959">
        <w:t>Be</w:t>
      </w:r>
      <w:r>
        <w:t>gin</w:t>
      </w:r>
      <w:r w:rsidRPr="00385959">
        <w:t xml:space="preserve"> </w:t>
      </w:r>
      <w:r>
        <w:t>the first paragraph here.</w:t>
      </w:r>
      <w:r w:rsidRPr="00385959">
        <w:t xml:space="preserve"> </w:t>
      </w:r>
    </w:p>
    <w:p w14:paraId="6D5A21D6" w14:textId="77777777" w:rsidR="00581988" w:rsidRPr="00385959" w:rsidRDefault="00581988" w:rsidP="00581988">
      <w:pPr>
        <w:ind w:firstLine="576"/>
      </w:pPr>
      <w:r>
        <w:t>Begin the second paragraph here.</w:t>
      </w:r>
    </w:p>
    <w:p w14:paraId="35D0FC10" w14:textId="1E683E24" w:rsidR="00581988" w:rsidRDefault="005F228C" w:rsidP="00EE22DE">
      <w:pPr>
        <w:pStyle w:val="Heading3"/>
      </w:pPr>
      <w:r>
        <w:t xml:space="preserve">    </w:t>
      </w:r>
      <w:r w:rsidR="00FD33F0">
        <w:t>1.2.2. Performance r</w:t>
      </w:r>
      <w:r w:rsidR="00581988">
        <w:t>equirements</w:t>
      </w:r>
    </w:p>
    <w:p w14:paraId="2D62CC41" w14:textId="77777777" w:rsidR="00581988" w:rsidRDefault="00581988" w:rsidP="00581988">
      <w:pPr>
        <w:ind w:firstLine="0"/>
      </w:pPr>
      <w:r w:rsidRPr="00385959">
        <w:t>Be</w:t>
      </w:r>
      <w:r>
        <w:t>gin</w:t>
      </w:r>
      <w:r w:rsidRPr="00385959">
        <w:t xml:space="preserve"> </w:t>
      </w:r>
      <w:r>
        <w:t>the first paragraph here.</w:t>
      </w:r>
      <w:r w:rsidRPr="00385959">
        <w:t xml:space="preserve"> </w:t>
      </w:r>
    </w:p>
    <w:p w14:paraId="4242964E" w14:textId="77777777" w:rsidR="00581988" w:rsidRPr="00385959" w:rsidRDefault="00581988" w:rsidP="00581988">
      <w:pPr>
        <w:ind w:firstLine="576"/>
      </w:pPr>
      <w:r>
        <w:t>Begin the second paragraph here.</w:t>
      </w:r>
    </w:p>
    <w:p w14:paraId="0F8D0D20" w14:textId="21DA2E51" w:rsidR="00581988" w:rsidRDefault="005F228C" w:rsidP="00EE22DE">
      <w:pPr>
        <w:pStyle w:val="Heading3"/>
      </w:pPr>
      <w:r>
        <w:t xml:space="preserve">    </w:t>
      </w:r>
      <w:r w:rsidR="00581988">
        <w:t>1.2.3. Constraints</w:t>
      </w:r>
    </w:p>
    <w:p w14:paraId="04C6AA49" w14:textId="77777777" w:rsidR="002B2568" w:rsidRDefault="002B2568" w:rsidP="002B2568">
      <w:pPr>
        <w:ind w:firstLine="0"/>
      </w:pPr>
      <w:r w:rsidRPr="00385959">
        <w:t>Be</w:t>
      </w:r>
      <w:r>
        <w:t>gin</w:t>
      </w:r>
      <w:r w:rsidRPr="00385959">
        <w:t xml:space="preserve"> </w:t>
      </w:r>
      <w:r>
        <w:t>the first paragraph here.</w:t>
      </w:r>
      <w:r w:rsidRPr="00385959">
        <w:t xml:space="preserve"> </w:t>
      </w:r>
    </w:p>
    <w:p w14:paraId="137AE58D" w14:textId="4047ED0C" w:rsidR="00BA4F5D" w:rsidRPr="00F621F3" w:rsidRDefault="00BA4F5D" w:rsidP="002B2568">
      <w:pPr>
        <w:ind w:firstLine="576"/>
        <w:rPr>
          <w:i/>
        </w:rPr>
      </w:pPr>
      <w:r w:rsidRPr="00F621F3">
        <w:rPr>
          <w:i/>
        </w:rPr>
        <w:t xml:space="preserve">Specifically, </w:t>
      </w:r>
      <w:r w:rsidR="00F621F3" w:rsidRPr="00F621F3">
        <w:rPr>
          <w:i/>
        </w:rPr>
        <w:t>write about the economic, environmental and social impact of your product. A whole page is dedicated to this in the report guide</w:t>
      </w:r>
      <w:r w:rsidR="00F621F3">
        <w:rPr>
          <w:i/>
        </w:rPr>
        <w:t>; please read the guide carefully and write abou</w:t>
      </w:r>
      <w:r w:rsidR="00FB76BE">
        <w:rPr>
          <w:i/>
        </w:rPr>
        <w:t>t how the</w:t>
      </w:r>
      <w:r w:rsidR="00BE60F2">
        <w:rPr>
          <w:i/>
        </w:rPr>
        <w:t xml:space="preserve">se issues </w:t>
      </w:r>
      <w:r w:rsidR="00FB76BE">
        <w:rPr>
          <w:i/>
        </w:rPr>
        <w:t>apply to your product.</w:t>
      </w:r>
      <w:bookmarkStart w:id="8" w:name="_GoBack"/>
      <w:bookmarkEnd w:id="8"/>
    </w:p>
    <w:p w14:paraId="5E87E780" w14:textId="7B60C593" w:rsidR="004408B0" w:rsidRPr="00385959" w:rsidRDefault="004408B0" w:rsidP="004408B0">
      <w:pPr>
        <w:pStyle w:val="Heading2"/>
        <w:rPr>
          <w:rFonts w:cs="Times New Roman"/>
          <w:szCs w:val="24"/>
        </w:rPr>
      </w:pPr>
      <w:bookmarkStart w:id="9" w:name="_Toc70789696"/>
      <w:r w:rsidRPr="00385959">
        <w:rPr>
          <w:rFonts w:cs="Times New Roman"/>
          <w:szCs w:val="24"/>
        </w:rPr>
        <w:t>1</w:t>
      </w:r>
      <w:r w:rsidR="00581988">
        <w:rPr>
          <w:rFonts w:cs="Times New Roman"/>
          <w:szCs w:val="24"/>
        </w:rPr>
        <w:t>.3</w:t>
      </w:r>
      <w:r w:rsidRPr="00385959">
        <w:rPr>
          <w:rFonts w:cs="Times New Roman"/>
          <w:szCs w:val="24"/>
        </w:rPr>
        <w:t xml:space="preserve">. </w:t>
      </w:r>
      <w:r w:rsidR="002F7988" w:rsidRPr="00385959">
        <w:rPr>
          <w:rFonts w:cs="Times New Roman"/>
          <w:szCs w:val="24"/>
        </w:rPr>
        <w:t>Conceptual solutions</w:t>
      </w:r>
      <w:bookmarkEnd w:id="9"/>
    </w:p>
    <w:p w14:paraId="36506905" w14:textId="77777777" w:rsidR="004F7729" w:rsidRDefault="004F7729" w:rsidP="004F7729">
      <w:pPr>
        <w:ind w:firstLine="0"/>
      </w:pPr>
      <w:r w:rsidRPr="00385959">
        <w:t>Be</w:t>
      </w:r>
      <w:r>
        <w:t>gin</w:t>
      </w:r>
      <w:r w:rsidRPr="00385959">
        <w:t xml:space="preserve"> </w:t>
      </w:r>
      <w:r>
        <w:t>the first paragraph here.</w:t>
      </w:r>
      <w:r w:rsidRPr="00385959">
        <w:t xml:space="preserve"> </w:t>
      </w:r>
    </w:p>
    <w:p w14:paraId="45D9B810" w14:textId="77777777" w:rsidR="004F7729" w:rsidRDefault="004F7729" w:rsidP="004F7729">
      <w:pPr>
        <w:ind w:firstLine="576"/>
      </w:pPr>
      <w:r>
        <w:t>Begin the second paragraph here.</w:t>
      </w:r>
    </w:p>
    <w:p w14:paraId="551AE0C3" w14:textId="5460D50D" w:rsidR="005F228C" w:rsidRPr="003E1F5B" w:rsidRDefault="005F228C" w:rsidP="005F228C">
      <w:pPr>
        <w:pStyle w:val="Heading3"/>
      </w:pPr>
      <w:bookmarkStart w:id="10" w:name="_Toc500254527"/>
      <w:r>
        <w:t xml:space="preserve">    </w:t>
      </w:r>
      <w:r w:rsidRPr="003E1F5B">
        <w:t>1.</w:t>
      </w:r>
      <w:r>
        <w:t>3.1.</w:t>
      </w:r>
      <w:r w:rsidRPr="003E1F5B">
        <w:t xml:space="preserve"> Literature Review</w:t>
      </w:r>
      <w:bookmarkEnd w:id="10"/>
    </w:p>
    <w:p w14:paraId="16188C8E" w14:textId="50B9144F" w:rsidR="005F228C" w:rsidRDefault="00DA4964" w:rsidP="00DA4964">
      <w:pPr>
        <w:ind w:firstLine="0"/>
        <w:rPr>
          <w:color w:val="252525"/>
          <w:shd w:val="clear" w:color="auto" w:fill="FFFFFF"/>
        </w:rPr>
      </w:pPr>
      <w:r>
        <w:rPr>
          <w:i/>
          <w:lang w:val="en-US"/>
        </w:rPr>
        <w:t>I</w:t>
      </w:r>
      <w:r w:rsidR="005F228C" w:rsidRPr="008F76F5">
        <w:rPr>
          <w:i/>
          <w:lang w:val="en-US"/>
        </w:rPr>
        <w:t>nclude references to other work and data, for example:</w:t>
      </w:r>
      <w:r w:rsidR="005F228C" w:rsidRPr="00385959">
        <w:rPr>
          <w:lang w:val="en-US"/>
        </w:rPr>
        <w:t xml:space="preserve"> Reference [1] states that a base station’s power consumption can be divided into four main parts</w:t>
      </w:r>
      <w:r>
        <w:rPr>
          <w:lang w:val="en-US"/>
        </w:rPr>
        <w:t xml:space="preserve">. </w:t>
      </w:r>
      <w:r w:rsidR="005F228C" w:rsidRPr="00385959">
        <w:rPr>
          <w:bCs/>
          <w:color w:val="252525"/>
          <w:shd w:val="clear" w:color="auto" w:fill="FFFFFF"/>
        </w:rPr>
        <w:t>Bees</w:t>
      </w:r>
      <w:r w:rsidR="005F228C" w:rsidRPr="00385959">
        <w:rPr>
          <w:rStyle w:val="apple-converted-space"/>
          <w:color w:val="252525"/>
          <w:shd w:val="clear" w:color="auto" w:fill="FFFFFF"/>
        </w:rPr>
        <w:t> </w:t>
      </w:r>
      <w:r w:rsidR="005F228C" w:rsidRPr="00385959">
        <w:rPr>
          <w:color w:val="252525"/>
          <w:shd w:val="clear" w:color="auto" w:fill="FFFFFF"/>
        </w:rPr>
        <w:t>are flying</w:t>
      </w:r>
      <w:r w:rsidR="005F228C" w:rsidRPr="00385959">
        <w:rPr>
          <w:rStyle w:val="apple-converted-space"/>
          <w:color w:val="252525"/>
          <w:shd w:val="clear" w:color="auto" w:fill="FFFFFF"/>
        </w:rPr>
        <w:t> </w:t>
      </w:r>
      <w:r w:rsidR="005F228C" w:rsidRPr="00385959">
        <w:rPr>
          <w:shd w:val="clear" w:color="auto" w:fill="FFFFFF"/>
        </w:rPr>
        <w:t>insects</w:t>
      </w:r>
      <w:r w:rsidR="005F228C" w:rsidRPr="00385959">
        <w:rPr>
          <w:rStyle w:val="apple-converted-space"/>
          <w:color w:val="252525"/>
          <w:shd w:val="clear" w:color="auto" w:fill="FFFFFF"/>
        </w:rPr>
        <w:t> </w:t>
      </w:r>
      <w:r w:rsidR="005F228C" w:rsidRPr="00385959">
        <w:rPr>
          <w:color w:val="252525"/>
          <w:shd w:val="clear" w:color="auto" w:fill="FFFFFF"/>
        </w:rPr>
        <w:t>closely related to</w:t>
      </w:r>
      <w:r w:rsidR="005F228C" w:rsidRPr="00385959">
        <w:rPr>
          <w:rStyle w:val="apple-converted-space"/>
          <w:color w:val="252525"/>
          <w:shd w:val="clear" w:color="auto" w:fill="FFFFFF"/>
        </w:rPr>
        <w:t> </w:t>
      </w:r>
      <w:r w:rsidR="005F228C" w:rsidRPr="00385959">
        <w:rPr>
          <w:shd w:val="clear" w:color="auto" w:fill="FFFFFF"/>
        </w:rPr>
        <w:t>wasps</w:t>
      </w:r>
      <w:r w:rsidR="005F228C" w:rsidRPr="00385959">
        <w:rPr>
          <w:rStyle w:val="apple-converted-space"/>
          <w:color w:val="252525"/>
          <w:shd w:val="clear" w:color="auto" w:fill="FFFFFF"/>
        </w:rPr>
        <w:t> </w:t>
      </w:r>
      <w:r w:rsidR="005F228C" w:rsidRPr="00385959">
        <w:rPr>
          <w:color w:val="252525"/>
          <w:shd w:val="clear" w:color="auto" w:fill="FFFFFF"/>
        </w:rPr>
        <w:t>and</w:t>
      </w:r>
      <w:r w:rsidR="005F228C" w:rsidRPr="00385959">
        <w:rPr>
          <w:rStyle w:val="apple-converted-space"/>
          <w:color w:val="252525"/>
          <w:shd w:val="clear" w:color="auto" w:fill="FFFFFF"/>
        </w:rPr>
        <w:t> </w:t>
      </w:r>
      <w:r w:rsidR="005F228C" w:rsidRPr="00385959">
        <w:rPr>
          <w:shd w:val="clear" w:color="auto" w:fill="FFFFFF"/>
        </w:rPr>
        <w:t>ants</w:t>
      </w:r>
      <w:r w:rsidR="005F228C">
        <w:rPr>
          <w:shd w:val="clear" w:color="auto" w:fill="FFFFFF"/>
        </w:rPr>
        <w:t xml:space="preserve"> </w:t>
      </w:r>
      <w:r w:rsidR="005F228C" w:rsidRPr="00385959">
        <w:rPr>
          <w:shd w:val="clear" w:color="auto" w:fill="FFFFFF"/>
        </w:rPr>
        <w:t>[2]</w:t>
      </w:r>
      <w:r w:rsidR="005F228C" w:rsidRPr="00385959">
        <w:rPr>
          <w:color w:val="252525"/>
          <w:shd w:val="clear" w:color="auto" w:fill="FFFFFF"/>
        </w:rPr>
        <w:t>.</w:t>
      </w:r>
      <w:r w:rsidR="005F228C">
        <w:rPr>
          <w:color w:val="252525"/>
          <w:shd w:val="clear" w:color="auto" w:fill="FFFFFF"/>
        </w:rPr>
        <w:t xml:space="preserve"> </w:t>
      </w:r>
    </w:p>
    <w:p w14:paraId="0FD45013" w14:textId="77777777" w:rsidR="00FB76BE" w:rsidRDefault="00FB76BE" w:rsidP="00DA4964">
      <w:pPr>
        <w:ind w:firstLine="0"/>
        <w:rPr>
          <w:color w:val="252525"/>
          <w:shd w:val="clear" w:color="auto" w:fill="FFFFFF"/>
        </w:rPr>
      </w:pPr>
    </w:p>
    <w:p w14:paraId="46D4E539" w14:textId="7E37627A" w:rsidR="005F228C" w:rsidRDefault="005F228C" w:rsidP="005F228C">
      <w:r w:rsidRPr="008F76F5">
        <w:rPr>
          <w:i/>
          <w:color w:val="252525"/>
          <w:shd w:val="clear" w:color="auto" w:fill="FFFFFF"/>
        </w:rPr>
        <w:lastRenderedPageBreak/>
        <w:t>Below</w:t>
      </w:r>
      <w:r w:rsidRPr="008F76F5">
        <w:rPr>
          <w:i/>
        </w:rPr>
        <w:t xml:space="preserve"> is an example of including a figure. You should always give the figure a number and a caption (make sure that this is including in the LIST OF FIGURES) and refer to the</w:t>
      </w:r>
      <w:r w:rsidR="00DA4964">
        <w:rPr>
          <w:i/>
        </w:rPr>
        <w:t xml:space="preserve"> figure in the text. </w:t>
      </w:r>
      <w:r w:rsidRPr="00385959">
        <w:t xml:space="preserve">Figure 1 illustrates the steps electric energy takes </w:t>
      </w:r>
      <w:r>
        <w:t xml:space="preserve">from </w:t>
      </w:r>
      <w:r w:rsidRPr="00385959">
        <w:t>the po</w:t>
      </w:r>
      <w:r>
        <w:t>int of generation to the point of use.</w:t>
      </w:r>
    </w:p>
    <w:p w14:paraId="706A9A0A" w14:textId="77777777" w:rsidR="005F228C" w:rsidRDefault="005F228C" w:rsidP="005F228C">
      <w:pPr>
        <w:keepNext/>
        <w:jc w:val="center"/>
      </w:pPr>
      <w:r w:rsidRPr="00385959">
        <w:t xml:space="preserve"> </w:t>
      </w:r>
      <w:r w:rsidRPr="00385959">
        <w:rPr>
          <w:noProof/>
          <w:lang w:eastAsia="tr-TR"/>
        </w:rPr>
        <w:drawing>
          <wp:inline distT="0" distB="0" distL="0" distR="0" wp14:anchorId="6564133D" wp14:editId="545673F6">
            <wp:extent cx="3514503" cy="3341799"/>
            <wp:effectExtent l="0" t="0" r="0" b="0"/>
            <wp:docPr id="6" name="irc_mi" descr="http://www.solarschools.net/img/resources/dg.transpor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olarschools.net/img/resources/dg.transporting.jpg"/>
                    <pic:cNvPicPr>
                      <a:picLocks noChangeAspect="1" noChangeArrowheads="1"/>
                    </pic:cNvPicPr>
                  </pic:nvPicPr>
                  <pic:blipFill>
                    <a:blip r:embed="rId12"/>
                    <a:srcRect/>
                    <a:stretch>
                      <a:fillRect/>
                    </a:stretch>
                  </pic:blipFill>
                  <pic:spPr bwMode="auto">
                    <a:xfrm>
                      <a:off x="0" y="0"/>
                      <a:ext cx="3732644" cy="3549221"/>
                    </a:xfrm>
                    <a:prstGeom prst="rect">
                      <a:avLst/>
                    </a:prstGeom>
                    <a:noFill/>
                    <a:ln w="9525">
                      <a:noFill/>
                      <a:miter lim="800000"/>
                      <a:headEnd/>
                      <a:tailEnd/>
                    </a:ln>
                  </pic:spPr>
                </pic:pic>
              </a:graphicData>
            </a:graphic>
          </wp:inline>
        </w:drawing>
      </w:r>
    </w:p>
    <w:p w14:paraId="44A465C6" w14:textId="77777777" w:rsidR="005F228C" w:rsidRPr="00385959" w:rsidRDefault="005F228C" w:rsidP="005F228C">
      <w:pPr>
        <w:pStyle w:val="Caption"/>
        <w:jc w:val="center"/>
      </w:pPr>
      <w:bookmarkStart w:id="11" w:name="_Toc64236125"/>
      <w:r>
        <w:t xml:space="preserve">Figure </w:t>
      </w:r>
      <w:r>
        <w:fldChar w:fldCharType="begin"/>
      </w:r>
      <w:r>
        <w:instrText xml:space="preserve"> SEQ Figure \* ARABIC </w:instrText>
      </w:r>
      <w:r>
        <w:fldChar w:fldCharType="separate"/>
      </w:r>
      <w:r>
        <w:rPr>
          <w:noProof/>
        </w:rPr>
        <w:t>1</w:t>
      </w:r>
      <w:r>
        <w:fldChar w:fldCharType="end"/>
      </w:r>
      <w:r>
        <w:t>. Path of electrical energy from the power plant to the home.</w:t>
      </w:r>
      <w:bookmarkEnd w:id="11"/>
    </w:p>
    <w:p w14:paraId="71E12562" w14:textId="77777777" w:rsidR="005F228C" w:rsidRPr="00F04EC6" w:rsidRDefault="005F228C" w:rsidP="005F228C">
      <w:pPr>
        <w:rPr>
          <w:lang w:val="en-US"/>
        </w:rPr>
      </w:pPr>
    </w:p>
    <w:p w14:paraId="5C8A4C32" w14:textId="023207C5" w:rsidR="003D428C" w:rsidRDefault="005F228C" w:rsidP="00E055C8">
      <w:pPr>
        <w:pStyle w:val="Heading3"/>
      </w:pPr>
      <w:r>
        <w:t xml:space="preserve">    </w:t>
      </w:r>
      <w:r w:rsidRPr="003E1F5B">
        <w:t>1.</w:t>
      </w:r>
      <w:r>
        <w:t>3.2.</w:t>
      </w:r>
      <w:r w:rsidRPr="003E1F5B">
        <w:t xml:space="preserve"> </w:t>
      </w:r>
      <w:r>
        <w:t>Concepts</w:t>
      </w:r>
    </w:p>
    <w:p w14:paraId="55648ADE" w14:textId="77777777" w:rsidR="005F228C" w:rsidRDefault="005F228C" w:rsidP="005F228C">
      <w:pPr>
        <w:ind w:firstLine="0"/>
      </w:pPr>
      <w:r w:rsidRPr="00385959">
        <w:t>Be</w:t>
      </w:r>
      <w:r>
        <w:t>gin</w:t>
      </w:r>
      <w:r w:rsidRPr="00385959">
        <w:t xml:space="preserve"> </w:t>
      </w:r>
      <w:r>
        <w:t>the first paragraph here.</w:t>
      </w:r>
      <w:r w:rsidRPr="00385959">
        <w:t xml:space="preserve"> </w:t>
      </w:r>
    </w:p>
    <w:p w14:paraId="0D30455C" w14:textId="77777777" w:rsidR="005F228C" w:rsidRPr="00385959" w:rsidRDefault="005F228C" w:rsidP="005F228C">
      <w:pPr>
        <w:ind w:firstLine="576"/>
      </w:pPr>
      <w:r>
        <w:t>Begin the second paragraph here.</w:t>
      </w:r>
    </w:p>
    <w:p w14:paraId="1EE9A43C" w14:textId="77777777" w:rsidR="003D428C" w:rsidRDefault="008F76F5" w:rsidP="00DA4964">
      <w:pPr>
        <w:ind w:firstLine="0"/>
      </w:pPr>
      <w:r w:rsidRPr="008F76F5">
        <w:rPr>
          <w:i/>
          <w:color w:val="252525"/>
          <w:shd w:val="clear" w:color="auto" w:fill="FFFFFF"/>
        </w:rPr>
        <w:t xml:space="preserve">Below  </w:t>
      </w:r>
      <w:r w:rsidRPr="008F76F5">
        <w:rPr>
          <w:i/>
        </w:rPr>
        <w:t>is an example of including a table. You should always give the table a number and a caption (make sure that this is including in the LIST OF TABLES) and refer to the table in the text. For example</w:t>
      </w:r>
      <w:r>
        <w:rPr>
          <w:i/>
        </w:rPr>
        <w:t>:</w:t>
      </w:r>
      <w:r>
        <w:t xml:space="preserve"> </w:t>
      </w:r>
    </w:p>
    <w:p w14:paraId="71FC694E" w14:textId="044E5EAD" w:rsidR="008F76F5" w:rsidRDefault="008F76F5" w:rsidP="008F76F5">
      <w:r>
        <w:t xml:space="preserve">Table </w:t>
      </w:r>
      <w:r w:rsidRPr="00385959">
        <w:t xml:space="preserve">1 </w:t>
      </w:r>
      <w:r>
        <w:t xml:space="preserve">compares different conceptual solutions with respect to the </w:t>
      </w:r>
      <w:r w:rsidR="00CC2CC6">
        <w:t>four</w:t>
      </w:r>
      <w:r w:rsidR="0046786F">
        <w:t xml:space="preserve"> most important requirements; Concept 2 is chosen </w:t>
      </w:r>
      <w:r w:rsidR="001F0F34">
        <w:t xml:space="preserve">for this project due to it’s low cost and reasonable score in all the other categories. </w:t>
      </w:r>
      <w:r w:rsidR="0046786F">
        <w:t xml:space="preserve"> </w:t>
      </w:r>
    </w:p>
    <w:p w14:paraId="62039526" w14:textId="77777777" w:rsidR="00CC2CC6" w:rsidRDefault="00CC2CC6" w:rsidP="008F76F5"/>
    <w:p w14:paraId="2F0AE1D4" w14:textId="6F14BC5F" w:rsidR="00CC2CC6" w:rsidRDefault="00CC2CC6" w:rsidP="005C4BEB">
      <w:pPr>
        <w:pStyle w:val="Caption"/>
        <w:keepNext/>
        <w:jc w:val="center"/>
      </w:pPr>
      <w:bookmarkStart w:id="12" w:name="_Toc64236119"/>
      <w:r>
        <w:t xml:space="preserve">Table </w:t>
      </w:r>
      <w:r>
        <w:fldChar w:fldCharType="begin"/>
      </w:r>
      <w:r>
        <w:instrText xml:space="preserve"> SEQ Table \* ARABIC </w:instrText>
      </w:r>
      <w:r>
        <w:fldChar w:fldCharType="separate"/>
      </w:r>
      <w:r w:rsidR="00A65B6D">
        <w:rPr>
          <w:noProof/>
        </w:rPr>
        <w:t>1</w:t>
      </w:r>
      <w:r>
        <w:fldChar w:fldCharType="end"/>
      </w:r>
      <w:r>
        <w:t>. Comparison of the three conceptual solutions.</w:t>
      </w:r>
      <w:bookmarkEnd w:id="12"/>
    </w:p>
    <w:tbl>
      <w:tblPr>
        <w:tblStyle w:val="TableGrid"/>
        <w:tblW w:w="0" w:type="auto"/>
        <w:tblInd w:w="1129" w:type="dxa"/>
        <w:tblLook w:val="04A0" w:firstRow="1" w:lastRow="0" w:firstColumn="1" w:lastColumn="0" w:noHBand="0" w:noVBand="1"/>
      </w:tblPr>
      <w:tblGrid>
        <w:gridCol w:w="1544"/>
        <w:gridCol w:w="1717"/>
        <w:gridCol w:w="1701"/>
        <w:gridCol w:w="1984"/>
      </w:tblGrid>
      <w:tr w:rsidR="008F76F5" w14:paraId="4D067C07" w14:textId="77777777" w:rsidTr="005C4BEB">
        <w:trPr>
          <w:trHeight w:val="297"/>
        </w:trPr>
        <w:tc>
          <w:tcPr>
            <w:tcW w:w="1544" w:type="dxa"/>
          </w:tcPr>
          <w:p w14:paraId="4BD89D61" w14:textId="77777777" w:rsidR="008F76F5" w:rsidRPr="005C4BEB" w:rsidRDefault="008F76F5" w:rsidP="00A65B6D">
            <w:pPr>
              <w:spacing w:line="240" w:lineRule="auto"/>
              <w:ind w:firstLine="0"/>
              <w:jc w:val="right"/>
              <w:rPr>
                <w:sz w:val="22"/>
              </w:rPr>
            </w:pPr>
          </w:p>
        </w:tc>
        <w:tc>
          <w:tcPr>
            <w:tcW w:w="1717" w:type="dxa"/>
            <w:shd w:val="clear" w:color="auto" w:fill="FBD4B4" w:themeFill="accent6" w:themeFillTint="66"/>
          </w:tcPr>
          <w:p w14:paraId="501A67A8" w14:textId="118DE00A" w:rsidR="008F76F5" w:rsidRPr="005C4BEB" w:rsidRDefault="008F76F5" w:rsidP="00A65B6D">
            <w:pPr>
              <w:spacing w:line="240" w:lineRule="auto"/>
              <w:ind w:firstLine="0"/>
              <w:jc w:val="center"/>
              <w:rPr>
                <w:sz w:val="22"/>
              </w:rPr>
            </w:pPr>
            <w:r w:rsidRPr="005C4BEB">
              <w:rPr>
                <w:sz w:val="22"/>
              </w:rPr>
              <w:t>Concept 1</w:t>
            </w:r>
          </w:p>
        </w:tc>
        <w:tc>
          <w:tcPr>
            <w:tcW w:w="1701" w:type="dxa"/>
            <w:shd w:val="clear" w:color="auto" w:fill="FBD4B4" w:themeFill="accent6" w:themeFillTint="66"/>
          </w:tcPr>
          <w:p w14:paraId="20077492" w14:textId="347049BD" w:rsidR="008F76F5" w:rsidRPr="005C4BEB" w:rsidRDefault="008F76F5" w:rsidP="00A65B6D">
            <w:pPr>
              <w:spacing w:line="240" w:lineRule="auto"/>
              <w:ind w:firstLine="0"/>
              <w:jc w:val="center"/>
              <w:rPr>
                <w:sz w:val="22"/>
              </w:rPr>
            </w:pPr>
            <w:r w:rsidRPr="005C4BEB">
              <w:rPr>
                <w:sz w:val="22"/>
              </w:rPr>
              <w:t>Concept 2</w:t>
            </w:r>
          </w:p>
        </w:tc>
        <w:tc>
          <w:tcPr>
            <w:tcW w:w="1984" w:type="dxa"/>
            <w:shd w:val="clear" w:color="auto" w:fill="FBD4B4" w:themeFill="accent6" w:themeFillTint="66"/>
          </w:tcPr>
          <w:p w14:paraId="590FC507" w14:textId="1BBA2F0F" w:rsidR="008F76F5" w:rsidRPr="005C4BEB" w:rsidRDefault="008F76F5" w:rsidP="00A65B6D">
            <w:pPr>
              <w:spacing w:line="240" w:lineRule="auto"/>
              <w:ind w:firstLine="0"/>
              <w:jc w:val="center"/>
              <w:rPr>
                <w:sz w:val="22"/>
              </w:rPr>
            </w:pPr>
            <w:r w:rsidRPr="005C4BEB">
              <w:rPr>
                <w:sz w:val="22"/>
              </w:rPr>
              <w:t>Concept 3</w:t>
            </w:r>
          </w:p>
        </w:tc>
      </w:tr>
      <w:tr w:rsidR="008F76F5" w14:paraId="7B64A6ED" w14:textId="77777777" w:rsidTr="005C4BEB">
        <w:trPr>
          <w:trHeight w:val="375"/>
        </w:trPr>
        <w:tc>
          <w:tcPr>
            <w:tcW w:w="1544" w:type="dxa"/>
            <w:shd w:val="clear" w:color="auto" w:fill="DDD9C3" w:themeFill="background2" w:themeFillShade="E6"/>
          </w:tcPr>
          <w:p w14:paraId="0CD0F442" w14:textId="732F9DF9" w:rsidR="008F76F5" w:rsidRPr="005C4BEB" w:rsidRDefault="008F76F5" w:rsidP="00A65B6D">
            <w:pPr>
              <w:spacing w:line="240" w:lineRule="auto"/>
              <w:ind w:firstLine="0"/>
              <w:jc w:val="right"/>
              <w:rPr>
                <w:sz w:val="22"/>
              </w:rPr>
            </w:pPr>
            <w:r w:rsidRPr="005C4BEB">
              <w:rPr>
                <w:sz w:val="22"/>
              </w:rPr>
              <w:t>Cost</w:t>
            </w:r>
          </w:p>
        </w:tc>
        <w:tc>
          <w:tcPr>
            <w:tcW w:w="1717" w:type="dxa"/>
            <w:shd w:val="clear" w:color="auto" w:fill="F2DBDB" w:themeFill="accent2" w:themeFillTint="33"/>
          </w:tcPr>
          <w:p w14:paraId="4737480A" w14:textId="50D01955" w:rsidR="008F76F5" w:rsidRPr="005C4BEB" w:rsidRDefault="00CC2CC6" w:rsidP="00A65B6D">
            <w:pPr>
              <w:spacing w:line="240" w:lineRule="auto"/>
              <w:ind w:firstLine="0"/>
              <w:jc w:val="center"/>
              <w:rPr>
                <w:sz w:val="22"/>
              </w:rPr>
            </w:pPr>
            <w:r w:rsidRPr="005C4BEB">
              <w:rPr>
                <w:sz w:val="22"/>
              </w:rPr>
              <w:t>high</w:t>
            </w:r>
          </w:p>
        </w:tc>
        <w:tc>
          <w:tcPr>
            <w:tcW w:w="1701" w:type="dxa"/>
            <w:shd w:val="clear" w:color="auto" w:fill="F2DBDB" w:themeFill="accent2" w:themeFillTint="33"/>
          </w:tcPr>
          <w:p w14:paraId="2ED38D16" w14:textId="7C3D2743" w:rsidR="008F76F5" w:rsidRPr="005C4BEB" w:rsidRDefault="00CC2CC6" w:rsidP="00A65B6D">
            <w:pPr>
              <w:spacing w:line="240" w:lineRule="auto"/>
              <w:ind w:firstLine="0"/>
              <w:jc w:val="center"/>
              <w:rPr>
                <w:sz w:val="22"/>
              </w:rPr>
            </w:pPr>
            <w:r w:rsidRPr="005C4BEB">
              <w:rPr>
                <w:sz w:val="22"/>
              </w:rPr>
              <w:t>low</w:t>
            </w:r>
          </w:p>
        </w:tc>
        <w:tc>
          <w:tcPr>
            <w:tcW w:w="1984" w:type="dxa"/>
            <w:shd w:val="clear" w:color="auto" w:fill="F2DBDB" w:themeFill="accent2" w:themeFillTint="33"/>
          </w:tcPr>
          <w:p w14:paraId="04D85C96" w14:textId="33C47523" w:rsidR="008F76F5" w:rsidRPr="005C4BEB" w:rsidRDefault="00CC2CC6" w:rsidP="00A65B6D">
            <w:pPr>
              <w:spacing w:line="240" w:lineRule="auto"/>
              <w:ind w:firstLine="0"/>
              <w:jc w:val="center"/>
              <w:rPr>
                <w:sz w:val="22"/>
              </w:rPr>
            </w:pPr>
            <w:r w:rsidRPr="005C4BEB">
              <w:rPr>
                <w:sz w:val="22"/>
              </w:rPr>
              <w:t>medium</w:t>
            </w:r>
          </w:p>
        </w:tc>
      </w:tr>
      <w:tr w:rsidR="008F76F5" w14:paraId="0988269E" w14:textId="77777777" w:rsidTr="00A65B6D">
        <w:trPr>
          <w:trHeight w:val="308"/>
        </w:trPr>
        <w:tc>
          <w:tcPr>
            <w:tcW w:w="1544" w:type="dxa"/>
            <w:shd w:val="clear" w:color="auto" w:fill="DDD9C3" w:themeFill="background2" w:themeFillShade="E6"/>
          </w:tcPr>
          <w:p w14:paraId="5F64DA64" w14:textId="1BDCE323" w:rsidR="008F76F5" w:rsidRPr="005C4BEB" w:rsidRDefault="00CC2CC6" w:rsidP="00A65B6D">
            <w:pPr>
              <w:spacing w:line="240" w:lineRule="auto"/>
              <w:ind w:firstLine="0"/>
              <w:jc w:val="right"/>
              <w:rPr>
                <w:sz w:val="22"/>
              </w:rPr>
            </w:pPr>
            <w:r w:rsidRPr="005C4BEB">
              <w:rPr>
                <w:sz w:val="22"/>
              </w:rPr>
              <w:t>Complexity</w:t>
            </w:r>
          </w:p>
        </w:tc>
        <w:tc>
          <w:tcPr>
            <w:tcW w:w="1717" w:type="dxa"/>
            <w:shd w:val="clear" w:color="auto" w:fill="F2DBDB" w:themeFill="accent2" w:themeFillTint="33"/>
          </w:tcPr>
          <w:p w14:paraId="3B1B17C1" w14:textId="4746B605" w:rsidR="008F76F5" w:rsidRPr="005C4BEB" w:rsidRDefault="00CC2CC6" w:rsidP="00A65B6D">
            <w:pPr>
              <w:spacing w:line="240" w:lineRule="auto"/>
              <w:ind w:firstLine="0"/>
              <w:jc w:val="center"/>
              <w:rPr>
                <w:sz w:val="22"/>
              </w:rPr>
            </w:pPr>
            <w:r w:rsidRPr="005C4BEB">
              <w:rPr>
                <w:sz w:val="22"/>
              </w:rPr>
              <w:t>medium</w:t>
            </w:r>
          </w:p>
        </w:tc>
        <w:tc>
          <w:tcPr>
            <w:tcW w:w="1701" w:type="dxa"/>
            <w:shd w:val="clear" w:color="auto" w:fill="F2DBDB" w:themeFill="accent2" w:themeFillTint="33"/>
          </w:tcPr>
          <w:p w14:paraId="196B1065" w14:textId="7EC1A6F1" w:rsidR="008F76F5" w:rsidRPr="005C4BEB" w:rsidRDefault="00CC2CC6" w:rsidP="00A65B6D">
            <w:pPr>
              <w:spacing w:line="240" w:lineRule="auto"/>
              <w:ind w:firstLine="0"/>
              <w:jc w:val="center"/>
              <w:rPr>
                <w:sz w:val="22"/>
              </w:rPr>
            </w:pPr>
            <w:r w:rsidRPr="005C4BEB">
              <w:rPr>
                <w:sz w:val="22"/>
              </w:rPr>
              <w:t>low</w:t>
            </w:r>
          </w:p>
        </w:tc>
        <w:tc>
          <w:tcPr>
            <w:tcW w:w="1984" w:type="dxa"/>
            <w:shd w:val="clear" w:color="auto" w:fill="F2DBDB" w:themeFill="accent2" w:themeFillTint="33"/>
          </w:tcPr>
          <w:p w14:paraId="3B60BEE5" w14:textId="37B68121" w:rsidR="008F76F5" w:rsidRPr="005C4BEB" w:rsidRDefault="00CC2CC6" w:rsidP="00A65B6D">
            <w:pPr>
              <w:spacing w:line="240" w:lineRule="auto"/>
              <w:ind w:firstLine="0"/>
              <w:jc w:val="center"/>
              <w:rPr>
                <w:sz w:val="22"/>
              </w:rPr>
            </w:pPr>
            <w:r w:rsidRPr="005C4BEB">
              <w:rPr>
                <w:sz w:val="22"/>
              </w:rPr>
              <w:t>medium</w:t>
            </w:r>
          </w:p>
        </w:tc>
      </w:tr>
      <w:tr w:rsidR="008F76F5" w14:paraId="405CE56A" w14:textId="77777777" w:rsidTr="005C4BEB">
        <w:trPr>
          <w:trHeight w:val="274"/>
        </w:trPr>
        <w:tc>
          <w:tcPr>
            <w:tcW w:w="1544" w:type="dxa"/>
            <w:shd w:val="clear" w:color="auto" w:fill="DDD9C3" w:themeFill="background2" w:themeFillShade="E6"/>
          </w:tcPr>
          <w:p w14:paraId="473E438E" w14:textId="6FDA1CCF" w:rsidR="008F76F5" w:rsidRPr="005C4BEB" w:rsidRDefault="00CC2CC6" w:rsidP="00A65B6D">
            <w:pPr>
              <w:spacing w:line="240" w:lineRule="auto"/>
              <w:ind w:firstLine="0"/>
              <w:jc w:val="right"/>
              <w:rPr>
                <w:sz w:val="22"/>
              </w:rPr>
            </w:pPr>
            <w:r w:rsidRPr="005C4BEB">
              <w:rPr>
                <w:sz w:val="22"/>
              </w:rPr>
              <w:t>Performance</w:t>
            </w:r>
          </w:p>
        </w:tc>
        <w:tc>
          <w:tcPr>
            <w:tcW w:w="1717" w:type="dxa"/>
            <w:shd w:val="clear" w:color="auto" w:fill="F2DBDB" w:themeFill="accent2" w:themeFillTint="33"/>
          </w:tcPr>
          <w:p w14:paraId="3AB2755B" w14:textId="3091509D" w:rsidR="008F76F5" w:rsidRPr="005C4BEB" w:rsidRDefault="00CC2CC6" w:rsidP="00A65B6D">
            <w:pPr>
              <w:spacing w:line="240" w:lineRule="auto"/>
              <w:ind w:firstLine="0"/>
              <w:jc w:val="center"/>
              <w:rPr>
                <w:sz w:val="22"/>
              </w:rPr>
            </w:pPr>
            <w:r w:rsidRPr="005C4BEB">
              <w:rPr>
                <w:sz w:val="22"/>
              </w:rPr>
              <w:t>High</w:t>
            </w:r>
          </w:p>
        </w:tc>
        <w:tc>
          <w:tcPr>
            <w:tcW w:w="1701" w:type="dxa"/>
            <w:shd w:val="clear" w:color="auto" w:fill="F2DBDB" w:themeFill="accent2" w:themeFillTint="33"/>
          </w:tcPr>
          <w:p w14:paraId="6B4CE492" w14:textId="0BCBEC95" w:rsidR="008F76F5" w:rsidRPr="005C4BEB" w:rsidRDefault="00CC2CC6" w:rsidP="00A65B6D">
            <w:pPr>
              <w:spacing w:line="240" w:lineRule="auto"/>
              <w:ind w:firstLine="0"/>
              <w:jc w:val="center"/>
              <w:rPr>
                <w:sz w:val="22"/>
              </w:rPr>
            </w:pPr>
            <w:r w:rsidRPr="005C4BEB">
              <w:rPr>
                <w:sz w:val="22"/>
              </w:rPr>
              <w:t>medium</w:t>
            </w:r>
          </w:p>
        </w:tc>
        <w:tc>
          <w:tcPr>
            <w:tcW w:w="1984" w:type="dxa"/>
            <w:shd w:val="clear" w:color="auto" w:fill="F2DBDB" w:themeFill="accent2" w:themeFillTint="33"/>
          </w:tcPr>
          <w:p w14:paraId="7FE99DEF" w14:textId="0B481BC9" w:rsidR="008F76F5" w:rsidRPr="005C4BEB" w:rsidRDefault="00CC2CC6" w:rsidP="00A65B6D">
            <w:pPr>
              <w:spacing w:line="240" w:lineRule="auto"/>
              <w:ind w:firstLine="0"/>
              <w:jc w:val="center"/>
              <w:rPr>
                <w:sz w:val="22"/>
              </w:rPr>
            </w:pPr>
            <w:r w:rsidRPr="005C4BEB">
              <w:rPr>
                <w:sz w:val="22"/>
              </w:rPr>
              <w:t>low</w:t>
            </w:r>
          </w:p>
        </w:tc>
      </w:tr>
      <w:tr w:rsidR="008F76F5" w14:paraId="1E8982A3" w14:textId="77777777" w:rsidTr="005C4BEB">
        <w:trPr>
          <w:trHeight w:val="156"/>
        </w:trPr>
        <w:tc>
          <w:tcPr>
            <w:tcW w:w="1544" w:type="dxa"/>
            <w:shd w:val="clear" w:color="auto" w:fill="DDD9C3" w:themeFill="background2" w:themeFillShade="E6"/>
          </w:tcPr>
          <w:p w14:paraId="46D9FCA2" w14:textId="0C34239B" w:rsidR="008F76F5" w:rsidRPr="005C4BEB" w:rsidRDefault="00CC2CC6" w:rsidP="00A65B6D">
            <w:pPr>
              <w:spacing w:line="240" w:lineRule="auto"/>
              <w:ind w:firstLine="0"/>
              <w:jc w:val="right"/>
              <w:rPr>
                <w:sz w:val="22"/>
              </w:rPr>
            </w:pPr>
            <w:r w:rsidRPr="005C4BEB">
              <w:rPr>
                <w:sz w:val="22"/>
              </w:rPr>
              <w:t>Features</w:t>
            </w:r>
          </w:p>
        </w:tc>
        <w:tc>
          <w:tcPr>
            <w:tcW w:w="1717" w:type="dxa"/>
            <w:shd w:val="clear" w:color="auto" w:fill="F2DBDB" w:themeFill="accent2" w:themeFillTint="33"/>
          </w:tcPr>
          <w:p w14:paraId="33BDA69F" w14:textId="51CE742C" w:rsidR="008F76F5" w:rsidRPr="005C4BEB" w:rsidRDefault="00CC2CC6" w:rsidP="00A65B6D">
            <w:pPr>
              <w:spacing w:line="240" w:lineRule="auto"/>
              <w:ind w:firstLine="0"/>
              <w:jc w:val="center"/>
              <w:rPr>
                <w:sz w:val="22"/>
              </w:rPr>
            </w:pPr>
            <w:r w:rsidRPr="005C4BEB">
              <w:rPr>
                <w:sz w:val="22"/>
              </w:rPr>
              <w:t>high</w:t>
            </w:r>
          </w:p>
        </w:tc>
        <w:tc>
          <w:tcPr>
            <w:tcW w:w="1701" w:type="dxa"/>
            <w:shd w:val="clear" w:color="auto" w:fill="F2DBDB" w:themeFill="accent2" w:themeFillTint="33"/>
          </w:tcPr>
          <w:p w14:paraId="0DADFE74" w14:textId="3E8AA576" w:rsidR="008F76F5" w:rsidRPr="005C4BEB" w:rsidRDefault="00CC2CC6" w:rsidP="00A65B6D">
            <w:pPr>
              <w:spacing w:line="240" w:lineRule="auto"/>
              <w:ind w:firstLine="0"/>
              <w:jc w:val="center"/>
              <w:rPr>
                <w:sz w:val="22"/>
              </w:rPr>
            </w:pPr>
            <w:r w:rsidRPr="005C4BEB">
              <w:rPr>
                <w:sz w:val="22"/>
              </w:rPr>
              <w:t>medium</w:t>
            </w:r>
          </w:p>
        </w:tc>
        <w:tc>
          <w:tcPr>
            <w:tcW w:w="1984" w:type="dxa"/>
            <w:shd w:val="clear" w:color="auto" w:fill="F2DBDB" w:themeFill="accent2" w:themeFillTint="33"/>
          </w:tcPr>
          <w:p w14:paraId="67074FB3" w14:textId="0FF6675E" w:rsidR="008F76F5" w:rsidRPr="005C4BEB" w:rsidRDefault="00CC2CC6" w:rsidP="00A65B6D">
            <w:pPr>
              <w:spacing w:line="240" w:lineRule="auto"/>
              <w:ind w:firstLine="0"/>
              <w:jc w:val="center"/>
              <w:rPr>
                <w:sz w:val="22"/>
              </w:rPr>
            </w:pPr>
            <w:r w:rsidRPr="005C4BEB">
              <w:rPr>
                <w:sz w:val="22"/>
              </w:rPr>
              <w:t>high</w:t>
            </w:r>
          </w:p>
        </w:tc>
      </w:tr>
    </w:tbl>
    <w:p w14:paraId="7EEE1A7B" w14:textId="77777777" w:rsidR="008F76F5" w:rsidRDefault="008F76F5" w:rsidP="008F76F5"/>
    <w:p w14:paraId="0F438EE4" w14:textId="79835435" w:rsidR="002F7988" w:rsidRPr="00385959" w:rsidRDefault="002F7988" w:rsidP="002F7988">
      <w:pPr>
        <w:pStyle w:val="Heading2"/>
        <w:rPr>
          <w:rFonts w:cs="Times New Roman"/>
          <w:szCs w:val="24"/>
        </w:rPr>
      </w:pPr>
      <w:bookmarkStart w:id="13" w:name="_Toc70789697"/>
      <w:r w:rsidRPr="00385959">
        <w:rPr>
          <w:rFonts w:cs="Times New Roman"/>
          <w:szCs w:val="24"/>
        </w:rPr>
        <w:lastRenderedPageBreak/>
        <w:t>1.</w:t>
      </w:r>
      <w:r w:rsidR="008F76F5">
        <w:rPr>
          <w:rFonts w:cs="Times New Roman"/>
          <w:szCs w:val="24"/>
        </w:rPr>
        <w:t>4</w:t>
      </w:r>
      <w:r w:rsidR="00DF3270">
        <w:rPr>
          <w:rFonts w:cs="Times New Roman"/>
          <w:szCs w:val="24"/>
        </w:rPr>
        <w:t>. Physical a</w:t>
      </w:r>
      <w:r w:rsidRPr="00385959">
        <w:rPr>
          <w:rFonts w:cs="Times New Roman"/>
          <w:szCs w:val="24"/>
        </w:rPr>
        <w:t>rchitecture</w:t>
      </w:r>
      <w:bookmarkEnd w:id="13"/>
    </w:p>
    <w:p w14:paraId="3C8BD2B6" w14:textId="252520ED" w:rsidR="003D428C" w:rsidRDefault="003D428C" w:rsidP="003D428C">
      <w:pPr>
        <w:ind w:firstLine="0"/>
      </w:pPr>
      <w:r w:rsidRPr="00385959">
        <w:t>Be</w:t>
      </w:r>
      <w:r>
        <w:t>gin</w:t>
      </w:r>
      <w:r w:rsidRPr="00385959">
        <w:t xml:space="preserve"> </w:t>
      </w:r>
      <w:r>
        <w:t>the first paragraph here.</w:t>
      </w:r>
      <w:r w:rsidRPr="00385959">
        <w:t xml:space="preserve"> </w:t>
      </w:r>
    </w:p>
    <w:p w14:paraId="5B1F5846" w14:textId="0C54C033" w:rsidR="003D428C" w:rsidRDefault="003D428C" w:rsidP="003D428C">
      <w:pPr>
        <w:ind w:firstLine="576"/>
      </w:pPr>
      <w:r>
        <w:t>Begin the second paragraph here.</w:t>
      </w:r>
    </w:p>
    <w:p w14:paraId="668A9FC0" w14:textId="77777777" w:rsidR="004F2F6F" w:rsidRDefault="004F2F6F" w:rsidP="003D428C">
      <w:pPr>
        <w:ind w:firstLine="576"/>
      </w:pPr>
    </w:p>
    <w:p w14:paraId="3EDA7150" w14:textId="76D61E27" w:rsidR="003D428C" w:rsidRDefault="004F2F6F" w:rsidP="003D428C">
      <w:pPr>
        <w:ind w:firstLine="576"/>
      </w:pPr>
      <w:r w:rsidRPr="00385959">
        <w:rPr>
          <w:rStyle w:val="apple-converted-space"/>
          <w:noProof/>
          <w:color w:val="252525"/>
          <w:shd w:val="clear" w:color="auto" w:fill="FFFFFF"/>
          <w:lang w:eastAsia="tr-TR"/>
        </w:rPr>
        <w:drawing>
          <wp:anchor distT="0" distB="0" distL="114300" distR="114300" simplePos="0" relativeHeight="251658240" behindDoc="1" locked="0" layoutInCell="1" allowOverlap="1" wp14:anchorId="6EB33841" wp14:editId="54AC59B1">
            <wp:simplePos x="0" y="0"/>
            <wp:positionH relativeFrom="margin">
              <wp:align>center</wp:align>
            </wp:positionH>
            <wp:positionV relativeFrom="paragraph">
              <wp:posOffset>7960</wp:posOffset>
            </wp:positionV>
            <wp:extent cx="4728210" cy="1783715"/>
            <wp:effectExtent l="0" t="0" r="0" b="6985"/>
            <wp:wrapThrough wrapText="bothSides">
              <wp:wrapPolygon edited="0">
                <wp:start x="0" y="0"/>
                <wp:lineTo x="0" y="21454"/>
                <wp:lineTo x="21496" y="21454"/>
                <wp:lineTo x="214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82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DF578" w14:textId="741AF3E3" w:rsidR="004F2F6F" w:rsidRDefault="004F2F6F" w:rsidP="004F2F6F">
      <w:pPr>
        <w:ind w:firstLine="0"/>
      </w:pPr>
    </w:p>
    <w:p w14:paraId="72F9B057" w14:textId="77777777" w:rsidR="004F2F6F" w:rsidRDefault="004F2F6F" w:rsidP="004F2F6F">
      <w:pPr>
        <w:ind w:firstLine="0"/>
      </w:pPr>
    </w:p>
    <w:p w14:paraId="6FEF0006" w14:textId="77777777" w:rsidR="004F2F6F" w:rsidRDefault="004F2F6F" w:rsidP="004F2F6F">
      <w:pPr>
        <w:ind w:firstLine="0"/>
      </w:pPr>
    </w:p>
    <w:p w14:paraId="3EE0E14A" w14:textId="77777777" w:rsidR="004F2F6F" w:rsidRDefault="004F2F6F" w:rsidP="004F2F6F">
      <w:pPr>
        <w:ind w:firstLine="0"/>
      </w:pPr>
    </w:p>
    <w:p w14:paraId="542F9824" w14:textId="77777777" w:rsidR="004F2F6F" w:rsidRDefault="004F2F6F" w:rsidP="004F2F6F">
      <w:pPr>
        <w:ind w:firstLine="0"/>
      </w:pPr>
    </w:p>
    <w:p w14:paraId="40EC8920" w14:textId="698108B7" w:rsidR="004F2F6F" w:rsidRDefault="004F2F6F" w:rsidP="004F2F6F">
      <w:pPr>
        <w:ind w:firstLine="0"/>
      </w:pPr>
      <w:r>
        <w:rPr>
          <w:noProof/>
          <w:lang w:eastAsia="tr-TR"/>
        </w:rPr>
        <mc:AlternateContent>
          <mc:Choice Requires="wps">
            <w:drawing>
              <wp:anchor distT="0" distB="0" distL="114300" distR="114300" simplePos="0" relativeHeight="251664384" behindDoc="0" locked="0" layoutInCell="1" allowOverlap="1" wp14:anchorId="7AE1CA70" wp14:editId="5B37AF55">
                <wp:simplePos x="0" y="0"/>
                <wp:positionH relativeFrom="margin">
                  <wp:posOffset>1062355</wp:posOffset>
                </wp:positionH>
                <wp:positionV relativeFrom="paragraph">
                  <wp:posOffset>302895</wp:posOffset>
                </wp:positionV>
                <wp:extent cx="2901315" cy="245110"/>
                <wp:effectExtent l="0" t="0" r="0" b="2540"/>
                <wp:wrapTopAndBottom/>
                <wp:docPr id="14" name="Text Box 14"/>
                <wp:cNvGraphicFramePr/>
                <a:graphic xmlns:a="http://schemas.openxmlformats.org/drawingml/2006/main">
                  <a:graphicData uri="http://schemas.microsoft.com/office/word/2010/wordprocessingShape">
                    <wps:wsp>
                      <wps:cNvSpPr txBox="1"/>
                      <wps:spPr>
                        <a:xfrm>
                          <a:off x="0" y="0"/>
                          <a:ext cx="2901315" cy="245110"/>
                        </a:xfrm>
                        <a:prstGeom prst="rect">
                          <a:avLst/>
                        </a:prstGeom>
                        <a:solidFill>
                          <a:prstClr val="white"/>
                        </a:solidFill>
                        <a:ln>
                          <a:noFill/>
                        </a:ln>
                        <a:effectLst/>
                      </wps:spPr>
                      <wps:txbx>
                        <w:txbxContent>
                          <w:p w14:paraId="5B210E90" w14:textId="37F0DA70" w:rsidR="00E055C8" w:rsidRPr="00E26936" w:rsidRDefault="00E055C8" w:rsidP="004F2F6F">
                            <w:pPr>
                              <w:pStyle w:val="Caption"/>
                              <w:rPr>
                                <w:rFonts w:eastAsia="Times New Roman"/>
                                <w:noProof/>
                                <w:color w:val="252525"/>
                                <w:sz w:val="24"/>
                                <w:szCs w:val="24"/>
                                <w:shd w:val="clear" w:color="auto" w:fill="FFFFFF"/>
                              </w:rPr>
                            </w:pPr>
                            <w:bookmarkStart w:id="14" w:name="_Toc64236126"/>
                            <w:r>
                              <w:t xml:space="preserve">Figure </w:t>
                            </w:r>
                            <w:r>
                              <w:fldChar w:fldCharType="begin"/>
                            </w:r>
                            <w:r>
                              <w:instrText xml:space="preserve"> SEQ Figure \* ARABIC </w:instrText>
                            </w:r>
                            <w:r>
                              <w:fldChar w:fldCharType="separate"/>
                            </w:r>
                            <w:r>
                              <w:rPr>
                                <w:noProof/>
                              </w:rPr>
                              <w:t>2</w:t>
                            </w:r>
                            <w:r>
                              <w:fldChar w:fldCharType="end"/>
                            </w:r>
                            <w:r>
                              <w:t>. Interface diagram for the system.</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E1CA70" id="_x0000_t202" coordsize="21600,21600" o:spt="202" path="m,l,21600r21600,l21600,xe">
                <v:stroke joinstyle="miter"/>
                <v:path gradientshapeok="t" o:connecttype="rect"/>
              </v:shapetype>
              <v:shape id="Text Box 14" o:spid="_x0000_s1026" type="#_x0000_t202" style="position:absolute;left:0;text-align:left;margin-left:83.65pt;margin-top:23.85pt;width:228.45pt;height:1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" stroked="f">
                <v:textbox inset="0,0,0,0">
                  <w:txbxContent>
                    <w:p w14:paraId="5B210E90" w14:textId="37F0DA70" w:rsidR="00E055C8" w:rsidRPr="00E26936" w:rsidRDefault="00E055C8" w:rsidP="004F2F6F">
                      <w:pPr>
                        <w:pStyle w:val="Caption"/>
                        <w:rPr>
                          <w:rFonts w:eastAsia="Times New Roman"/>
                          <w:noProof/>
                          <w:color w:val="252525"/>
                          <w:sz w:val="24"/>
                          <w:szCs w:val="24"/>
                          <w:shd w:val="clear" w:color="auto" w:fill="FFFFFF"/>
                        </w:rPr>
                      </w:pPr>
                      <w:bookmarkStart w:id="15" w:name="_Toc64236126"/>
                      <w:r>
                        <w:t xml:space="preserve">Figure </w:t>
                      </w:r>
                      <w:r>
                        <w:fldChar w:fldCharType="begin"/>
                      </w:r>
                      <w:r>
                        <w:instrText xml:space="preserve"> SEQ Figure \* ARABIC </w:instrText>
                      </w:r>
                      <w:r>
                        <w:fldChar w:fldCharType="separate"/>
                      </w:r>
                      <w:r>
                        <w:rPr>
                          <w:noProof/>
                        </w:rPr>
                        <w:t>2</w:t>
                      </w:r>
                      <w:r>
                        <w:fldChar w:fldCharType="end"/>
                      </w:r>
                      <w:r>
                        <w:t>. Interface diagram for the system.</w:t>
                      </w:r>
                      <w:bookmarkEnd w:id="15"/>
                    </w:p>
                  </w:txbxContent>
                </v:textbox>
                <w10:wrap type="topAndBottom" anchorx="margin"/>
              </v:shape>
            </w:pict>
          </mc:Fallback>
        </mc:AlternateContent>
      </w:r>
    </w:p>
    <w:p w14:paraId="4D55679E" w14:textId="1511DE12" w:rsidR="004F2F6F" w:rsidRDefault="004F2F6F" w:rsidP="004F2F6F">
      <w:pPr>
        <w:ind w:firstLine="0"/>
      </w:pPr>
    </w:p>
    <w:p w14:paraId="668F782B" w14:textId="77777777" w:rsidR="004F2F6F" w:rsidRDefault="004F2F6F" w:rsidP="004F2F6F">
      <w:pPr>
        <w:ind w:firstLine="0"/>
      </w:pPr>
      <w:r w:rsidRPr="00385959">
        <w:t>Be</w:t>
      </w:r>
      <w:r>
        <w:t>gin</w:t>
      </w:r>
      <w:r w:rsidRPr="00385959">
        <w:t xml:space="preserve"> </w:t>
      </w:r>
      <w:r>
        <w:t>the first paragraph here.</w:t>
      </w:r>
      <w:r w:rsidRPr="00385959">
        <w:t xml:space="preserve"> </w:t>
      </w:r>
    </w:p>
    <w:p w14:paraId="2901E4A9" w14:textId="77777777" w:rsidR="004F2F6F" w:rsidRDefault="004F2F6F" w:rsidP="004F2F6F">
      <w:pPr>
        <w:ind w:firstLine="576"/>
      </w:pPr>
      <w:r>
        <w:t>Begin the second paragraph here.</w:t>
      </w:r>
    </w:p>
    <w:p w14:paraId="49638A6D" w14:textId="27E888FB" w:rsidR="00062512" w:rsidRDefault="00062512" w:rsidP="003D428C">
      <w:pPr>
        <w:ind w:firstLine="576"/>
      </w:pPr>
    </w:p>
    <w:p w14:paraId="684D2761" w14:textId="1EDBC0AE" w:rsidR="004F2F6F" w:rsidRDefault="007C0508" w:rsidP="003D428C">
      <w:pPr>
        <w:ind w:firstLine="576"/>
      </w:pPr>
      <w:r>
        <w:rPr>
          <w:noProof/>
          <w:lang w:eastAsia="tr-TR"/>
        </w:rPr>
        <w:drawing>
          <wp:anchor distT="0" distB="0" distL="114300" distR="114300" simplePos="0" relativeHeight="251666432" behindDoc="0" locked="0" layoutInCell="1" allowOverlap="1" wp14:anchorId="5DB87F65" wp14:editId="0BD788AC">
            <wp:simplePos x="0" y="0"/>
            <wp:positionH relativeFrom="margin">
              <wp:posOffset>584835</wp:posOffset>
            </wp:positionH>
            <wp:positionV relativeFrom="paragraph">
              <wp:posOffset>16510</wp:posOffset>
            </wp:positionV>
            <wp:extent cx="4521835" cy="22606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835"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CA048" w14:textId="7D35C779" w:rsidR="004F2F6F" w:rsidRDefault="004F2F6F" w:rsidP="004F2F6F">
      <w:pPr>
        <w:ind w:firstLine="576"/>
        <w:jc w:val="center"/>
      </w:pPr>
    </w:p>
    <w:p w14:paraId="7C46C2CD" w14:textId="77777777" w:rsidR="00062512" w:rsidRDefault="00062512" w:rsidP="00062512"/>
    <w:p w14:paraId="480CB150" w14:textId="77777777" w:rsidR="004F2F6F" w:rsidRDefault="004F2F6F" w:rsidP="00062512"/>
    <w:p w14:paraId="29FB1E35" w14:textId="77777777" w:rsidR="004F2F6F" w:rsidRDefault="004F2F6F" w:rsidP="00062512"/>
    <w:p w14:paraId="21C2B06C" w14:textId="77777777" w:rsidR="004F2F6F" w:rsidRDefault="004F2F6F" w:rsidP="00062512"/>
    <w:p w14:paraId="44F6D88E" w14:textId="77777777" w:rsidR="004F2F6F" w:rsidRDefault="004F2F6F" w:rsidP="00062512"/>
    <w:p w14:paraId="4CDE97B3" w14:textId="77777777" w:rsidR="004F2F6F" w:rsidRDefault="004F2F6F" w:rsidP="00062512"/>
    <w:p w14:paraId="3FDC143A" w14:textId="77777777" w:rsidR="007C0508" w:rsidRDefault="007C0508" w:rsidP="00062512"/>
    <w:p w14:paraId="126E9F3F" w14:textId="28BD1553" w:rsidR="004F2F6F" w:rsidRDefault="00E05C87" w:rsidP="00062512">
      <w:r>
        <w:rPr>
          <w:noProof/>
          <w:lang w:eastAsia="tr-TR"/>
        </w:rPr>
        <mc:AlternateContent>
          <mc:Choice Requires="wps">
            <w:drawing>
              <wp:anchor distT="0" distB="0" distL="114300" distR="114300" simplePos="0" relativeHeight="251668480" behindDoc="0" locked="0" layoutInCell="1" allowOverlap="1" wp14:anchorId="6BA455B6" wp14:editId="16EC7BE1">
                <wp:simplePos x="0" y="0"/>
                <wp:positionH relativeFrom="margin">
                  <wp:align>center</wp:align>
                </wp:positionH>
                <wp:positionV relativeFrom="paragraph">
                  <wp:posOffset>15528</wp:posOffset>
                </wp:positionV>
                <wp:extent cx="4304030" cy="635"/>
                <wp:effectExtent l="0" t="0" r="1270" b="0"/>
                <wp:wrapSquare wrapText="bothSides"/>
                <wp:docPr id="16" name="Text Box 16"/>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a:effectLst/>
                      </wps:spPr>
                      <wps:txbx>
                        <w:txbxContent>
                          <w:p w14:paraId="081A3E26" w14:textId="7B334831" w:rsidR="00E055C8" w:rsidRPr="00BF6C9A" w:rsidRDefault="00E055C8" w:rsidP="004F2F6F">
                            <w:pPr>
                              <w:pStyle w:val="Caption"/>
                              <w:jc w:val="center"/>
                              <w:rPr>
                                <w:rFonts w:eastAsia="Times New Roman"/>
                                <w:noProof/>
                                <w:sz w:val="24"/>
                                <w:szCs w:val="24"/>
                              </w:rPr>
                            </w:pPr>
                            <w:bookmarkStart w:id="16" w:name="_Toc64236127"/>
                            <w:r>
                              <w:t xml:space="preserve">Figure </w:t>
                            </w:r>
                            <w:r>
                              <w:fldChar w:fldCharType="begin"/>
                            </w:r>
                            <w:r>
                              <w:instrText xml:space="preserve"> SEQ Figure \* ARABIC </w:instrText>
                            </w:r>
                            <w:r>
                              <w:fldChar w:fldCharType="separate"/>
                            </w:r>
                            <w:r>
                              <w:rPr>
                                <w:noProof/>
                              </w:rPr>
                              <w:t>3</w:t>
                            </w:r>
                            <w:r>
                              <w:fldChar w:fldCharType="end"/>
                            </w:r>
                            <w:r>
                              <w:t>. Process chart for the system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455B6" id="Text Box 16" o:spid="_x0000_s1027" type="#_x0000_t202" style="position:absolute;left:0;text-align:left;margin-left:0;margin-top:1.2pt;width:338.9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" stroked="f">
                <v:textbox style="mso-fit-shape-to-text:t" inset="0,0,0,0">
                  <w:txbxContent>
                    <w:p w14:paraId="081A3E26" w14:textId="7B334831" w:rsidR="00E055C8" w:rsidRPr="00BF6C9A" w:rsidRDefault="00E055C8" w:rsidP="004F2F6F">
                      <w:pPr>
                        <w:pStyle w:val="Caption"/>
                        <w:jc w:val="center"/>
                        <w:rPr>
                          <w:rFonts w:eastAsia="Times New Roman"/>
                          <w:noProof/>
                          <w:sz w:val="24"/>
                          <w:szCs w:val="24"/>
                        </w:rPr>
                      </w:pPr>
                      <w:bookmarkStart w:id="17" w:name="_Toc64236127"/>
                      <w:r>
                        <w:t xml:space="preserve">Figure </w:t>
                      </w:r>
                      <w:r>
                        <w:fldChar w:fldCharType="begin"/>
                      </w:r>
                      <w:r>
                        <w:instrText xml:space="preserve"> SEQ Figure \* ARABIC </w:instrText>
                      </w:r>
                      <w:r>
                        <w:fldChar w:fldCharType="separate"/>
                      </w:r>
                      <w:r>
                        <w:rPr>
                          <w:noProof/>
                        </w:rPr>
                        <w:t>3</w:t>
                      </w:r>
                      <w:r>
                        <w:fldChar w:fldCharType="end"/>
                      </w:r>
                      <w:r>
                        <w:t>. Process chart for the system</w:t>
                      </w:r>
                      <w:bookmarkEnd w:id="17"/>
                    </w:p>
                  </w:txbxContent>
                </v:textbox>
                <w10:wrap type="square" anchorx="margin"/>
              </v:shape>
            </w:pict>
          </mc:Fallback>
        </mc:AlternateContent>
      </w:r>
    </w:p>
    <w:p w14:paraId="38DFF8F9" w14:textId="26BC8167" w:rsidR="004F2F6F" w:rsidRDefault="004F2F6F" w:rsidP="00062512"/>
    <w:p w14:paraId="41844894" w14:textId="0EEB385F" w:rsidR="00AC2DAE" w:rsidRDefault="00AC2DAE">
      <w:pPr>
        <w:widowControl/>
        <w:suppressAutoHyphens w:val="0"/>
        <w:spacing w:line="240" w:lineRule="auto"/>
        <w:ind w:firstLine="0"/>
        <w:jc w:val="left"/>
      </w:pPr>
      <w:r>
        <w:br w:type="page"/>
      </w:r>
    </w:p>
    <w:p w14:paraId="1E775DA0" w14:textId="6E070BEE" w:rsidR="00315774" w:rsidRDefault="00F375C4" w:rsidP="00315774">
      <w:pPr>
        <w:pStyle w:val="Heading1"/>
        <w:rPr>
          <w:rFonts w:cs="Times New Roman"/>
          <w:sz w:val="24"/>
          <w:szCs w:val="24"/>
        </w:rPr>
      </w:pPr>
      <w:bookmarkStart w:id="18" w:name="_Toc70789698"/>
      <w:r w:rsidRPr="00385959">
        <w:rPr>
          <w:rFonts w:cs="Times New Roman"/>
          <w:sz w:val="24"/>
          <w:szCs w:val="24"/>
        </w:rPr>
        <w:lastRenderedPageBreak/>
        <w:t>2</w:t>
      </w:r>
      <w:r w:rsidR="00315774" w:rsidRPr="00385959">
        <w:rPr>
          <w:rFonts w:cs="Times New Roman"/>
          <w:sz w:val="24"/>
          <w:szCs w:val="24"/>
        </w:rPr>
        <w:t>. WORK PLAN</w:t>
      </w:r>
      <w:bookmarkEnd w:id="18"/>
      <w:r w:rsidR="00E061BE" w:rsidRPr="00385959">
        <w:rPr>
          <w:rFonts w:cs="Times New Roman"/>
          <w:sz w:val="24"/>
          <w:szCs w:val="24"/>
        </w:rPr>
        <w:t xml:space="preserve"> </w:t>
      </w:r>
    </w:p>
    <w:p w14:paraId="17CDC822" w14:textId="77777777" w:rsidR="00A169AB" w:rsidRDefault="00A169AB" w:rsidP="00A169AB">
      <w:pPr>
        <w:ind w:firstLine="0"/>
      </w:pPr>
      <w:r w:rsidRPr="00385959">
        <w:t>Be</w:t>
      </w:r>
      <w:r>
        <w:t>gin</w:t>
      </w:r>
      <w:r w:rsidRPr="00385959">
        <w:t xml:space="preserve"> </w:t>
      </w:r>
      <w:r>
        <w:t>the first paragraph here.</w:t>
      </w:r>
      <w:r w:rsidRPr="00385959">
        <w:t xml:space="preserve"> </w:t>
      </w:r>
    </w:p>
    <w:p w14:paraId="4C837434" w14:textId="77777777" w:rsidR="00A169AB" w:rsidRDefault="00A169AB" w:rsidP="00A169AB">
      <w:pPr>
        <w:ind w:firstLine="576"/>
      </w:pPr>
      <w:r>
        <w:t>Begin the second paragraph here.</w:t>
      </w:r>
    </w:p>
    <w:p w14:paraId="644F8D87" w14:textId="2C2D37B1" w:rsidR="00315774" w:rsidRDefault="00F375C4" w:rsidP="00315774">
      <w:pPr>
        <w:pStyle w:val="Heading2"/>
        <w:rPr>
          <w:rFonts w:cs="Times New Roman"/>
          <w:szCs w:val="24"/>
        </w:rPr>
      </w:pPr>
      <w:bookmarkStart w:id="19" w:name="_Toc70789699"/>
      <w:r w:rsidRPr="00385959">
        <w:rPr>
          <w:rFonts w:cs="Times New Roman"/>
          <w:szCs w:val="24"/>
        </w:rPr>
        <w:t>2</w:t>
      </w:r>
      <w:r w:rsidR="004F2321" w:rsidRPr="00385959">
        <w:rPr>
          <w:rFonts w:cs="Times New Roman"/>
          <w:szCs w:val="24"/>
        </w:rPr>
        <w:t>.1</w:t>
      </w:r>
      <w:r w:rsidRPr="00385959">
        <w:rPr>
          <w:rFonts w:cs="Times New Roman"/>
          <w:szCs w:val="24"/>
        </w:rPr>
        <w:t>.</w:t>
      </w:r>
      <w:r w:rsidR="004F2321" w:rsidRPr="00385959">
        <w:rPr>
          <w:rFonts w:cs="Times New Roman"/>
          <w:szCs w:val="24"/>
        </w:rPr>
        <w:t xml:space="preserve"> </w:t>
      </w:r>
      <w:r w:rsidR="00795C9A" w:rsidRPr="00385959">
        <w:rPr>
          <w:rFonts w:cs="Times New Roman"/>
          <w:szCs w:val="24"/>
        </w:rPr>
        <w:t>Work Breakdown Structure (WBS)</w:t>
      </w:r>
      <w:bookmarkEnd w:id="19"/>
    </w:p>
    <w:p w14:paraId="469F28F8" w14:textId="77777777" w:rsidR="00F362B6" w:rsidRDefault="00F362B6" w:rsidP="00F362B6">
      <w:pPr>
        <w:ind w:firstLine="0"/>
      </w:pPr>
      <w:r w:rsidRPr="00385959">
        <w:t>Be</w:t>
      </w:r>
      <w:r>
        <w:t>gin</w:t>
      </w:r>
      <w:r w:rsidRPr="00385959">
        <w:t xml:space="preserve"> </w:t>
      </w:r>
      <w:r>
        <w:t>the first paragraph here.</w:t>
      </w:r>
      <w:r w:rsidRPr="00385959">
        <w:t xml:space="preserve"> </w:t>
      </w:r>
    </w:p>
    <w:p w14:paraId="62F391B3" w14:textId="77777777" w:rsidR="00F362B6" w:rsidRDefault="00F362B6" w:rsidP="00F362B6">
      <w:pPr>
        <w:ind w:firstLine="576"/>
      </w:pPr>
      <w:r>
        <w:t>Begin the second paragraph here.</w:t>
      </w:r>
    </w:p>
    <w:p w14:paraId="397428C0" w14:textId="77777777" w:rsidR="005C4BEB" w:rsidRDefault="005C4BEB" w:rsidP="00F362B6">
      <w:pPr>
        <w:ind w:firstLine="576"/>
      </w:pPr>
    </w:p>
    <w:p w14:paraId="05B4E8CE" w14:textId="181C7A99" w:rsidR="00724C7F" w:rsidRDefault="00A169AB" w:rsidP="00724C7F">
      <w:pPr>
        <w:keepNext/>
        <w:ind w:firstLine="0"/>
        <w:jc w:val="center"/>
      </w:pPr>
      <w:r>
        <w:rPr>
          <w:noProof/>
          <w:lang w:eastAsia="tr-TR"/>
        </w:rPr>
        <w:drawing>
          <wp:inline distT="0" distB="0" distL="0" distR="0" wp14:anchorId="4BEF5D29" wp14:editId="7D13E858">
            <wp:extent cx="5364480" cy="292026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981" cy="2923262"/>
                    </a:xfrm>
                    <a:prstGeom prst="rect">
                      <a:avLst/>
                    </a:prstGeom>
                    <a:noFill/>
                    <a:ln>
                      <a:noFill/>
                    </a:ln>
                  </pic:spPr>
                </pic:pic>
              </a:graphicData>
            </a:graphic>
          </wp:inline>
        </w:drawing>
      </w:r>
    </w:p>
    <w:p w14:paraId="63E1D2BD" w14:textId="15BAB5E0" w:rsidR="00062512" w:rsidRDefault="00724C7F" w:rsidP="00724C7F">
      <w:pPr>
        <w:pStyle w:val="Caption"/>
        <w:jc w:val="center"/>
      </w:pPr>
      <w:bookmarkStart w:id="20" w:name="_Toc64236128"/>
      <w:r>
        <w:t xml:space="preserve">Figure </w:t>
      </w:r>
      <w:r>
        <w:fldChar w:fldCharType="begin"/>
      </w:r>
      <w:r>
        <w:instrText xml:space="preserve"> SEQ Figure \* ARABIC </w:instrText>
      </w:r>
      <w:r>
        <w:fldChar w:fldCharType="separate"/>
      </w:r>
      <w:r w:rsidR="004F2F6F">
        <w:rPr>
          <w:noProof/>
        </w:rPr>
        <w:t>4</w:t>
      </w:r>
      <w:r>
        <w:fldChar w:fldCharType="end"/>
      </w:r>
      <w:r>
        <w:t>. Work breakdown structure for the project.</w:t>
      </w:r>
      <w:bookmarkEnd w:id="20"/>
    </w:p>
    <w:p w14:paraId="11D8F055" w14:textId="237C7D11" w:rsidR="00315774" w:rsidRDefault="00F375C4" w:rsidP="00E05C87">
      <w:pPr>
        <w:pStyle w:val="Heading2"/>
        <w:numPr>
          <w:ilvl w:val="0"/>
          <w:numId w:val="0"/>
        </w:numPr>
        <w:rPr>
          <w:rFonts w:cs="Times New Roman"/>
          <w:szCs w:val="24"/>
        </w:rPr>
      </w:pPr>
      <w:bookmarkStart w:id="21" w:name="_Toc70789700"/>
      <w:r w:rsidRPr="00385959">
        <w:rPr>
          <w:rFonts w:cs="Times New Roman"/>
          <w:szCs w:val="24"/>
        </w:rPr>
        <w:t>2</w:t>
      </w:r>
      <w:r w:rsidR="00315774" w:rsidRPr="00385959">
        <w:rPr>
          <w:rFonts w:cs="Times New Roman"/>
          <w:szCs w:val="24"/>
        </w:rPr>
        <w:t>.2</w:t>
      </w:r>
      <w:r w:rsidR="002818D6">
        <w:rPr>
          <w:rFonts w:cs="Times New Roman"/>
          <w:szCs w:val="24"/>
        </w:rPr>
        <w:t>.</w:t>
      </w:r>
      <w:r w:rsidR="00315774" w:rsidRPr="00385959">
        <w:rPr>
          <w:rFonts w:cs="Times New Roman"/>
          <w:szCs w:val="24"/>
        </w:rPr>
        <w:t xml:space="preserve"> </w:t>
      </w:r>
      <w:r w:rsidR="00795C9A" w:rsidRPr="00385959">
        <w:rPr>
          <w:rFonts w:cs="Times New Roman"/>
          <w:szCs w:val="24"/>
        </w:rPr>
        <w:t>Responsibility Matrix (RM)</w:t>
      </w:r>
      <w:bookmarkEnd w:id="21"/>
    </w:p>
    <w:p w14:paraId="3A00D0DB" w14:textId="77777777" w:rsidR="00761A38" w:rsidRDefault="00761A38" w:rsidP="00761A38">
      <w:pPr>
        <w:ind w:firstLine="0"/>
      </w:pPr>
      <w:bookmarkStart w:id="22" w:name="_Toc44779047"/>
      <w:r w:rsidRPr="00385959">
        <w:t>Be</w:t>
      </w:r>
      <w:r>
        <w:t>gin</w:t>
      </w:r>
      <w:r w:rsidRPr="00385959">
        <w:t xml:space="preserve"> </w:t>
      </w:r>
      <w:r>
        <w:t>the first paragraph here.</w:t>
      </w:r>
      <w:r w:rsidRPr="00385959">
        <w:t xml:space="preserve"> </w:t>
      </w:r>
    </w:p>
    <w:p w14:paraId="29A735F6" w14:textId="77777777" w:rsidR="00761A38" w:rsidRDefault="00761A38" w:rsidP="00761A38">
      <w:pPr>
        <w:ind w:firstLine="576"/>
      </w:pPr>
    </w:p>
    <w:p w14:paraId="672EF786" w14:textId="65267820" w:rsidR="00E05C87" w:rsidRDefault="00E05C87" w:rsidP="00E05C87">
      <w:pPr>
        <w:pStyle w:val="Caption"/>
        <w:keepNext/>
        <w:jc w:val="center"/>
      </w:pPr>
      <w:bookmarkStart w:id="23" w:name="_Toc64236120"/>
      <w:bookmarkEnd w:id="22"/>
      <w:r>
        <w:t xml:space="preserve">Table </w:t>
      </w:r>
      <w:r>
        <w:fldChar w:fldCharType="begin"/>
      </w:r>
      <w:r>
        <w:instrText xml:space="preserve"> SEQ Table \* ARABIC </w:instrText>
      </w:r>
      <w:r>
        <w:fldChar w:fldCharType="separate"/>
      </w:r>
      <w:r w:rsidR="00A65B6D">
        <w:rPr>
          <w:noProof/>
        </w:rPr>
        <w:t>2</w:t>
      </w:r>
      <w:r>
        <w:fldChar w:fldCharType="end"/>
      </w:r>
      <w:r>
        <w:t xml:space="preserve">. </w:t>
      </w:r>
      <w:r w:rsidRPr="006C1471">
        <w:t>Responsibility Matrix for the team</w:t>
      </w:r>
      <w:bookmarkEnd w:id="23"/>
    </w:p>
    <w:p w14:paraId="41AC2BDB" w14:textId="62747BA5" w:rsidR="00062512" w:rsidRPr="00062512" w:rsidRDefault="00062512" w:rsidP="00062512">
      <w:pPr>
        <w:ind w:firstLine="0"/>
        <w:jc w:val="center"/>
      </w:pPr>
      <w:r w:rsidRPr="00062512">
        <w:rPr>
          <w:noProof/>
          <w:lang w:eastAsia="tr-TR"/>
        </w:rPr>
        <w:drawing>
          <wp:inline distT="0" distB="0" distL="0" distR="0" wp14:anchorId="29B8548A" wp14:editId="04961F3C">
            <wp:extent cx="2419004" cy="1764783"/>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239" cy="1787570"/>
                    </a:xfrm>
                    <a:prstGeom prst="rect">
                      <a:avLst/>
                    </a:prstGeom>
                  </pic:spPr>
                </pic:pic>
              </a:graphicData>
            </a:graphic>
          </wp:inline>
        </w:drawing>
      </w:r>
    </w:p>
    <w:p w14:paraId="6C2851E0" w14:textId="19C0A0EA" w:rsidR="00F375C4" w:rsidRDefault="00F375C4" w:rsidP="00F375C4">
      <w:pPr>
        <w:pStyle w:val="Heading2"/>
        <w:rPr>
          <w:rFonts w:cs="Times New Roman"/>
          <w:szCs w:val="24"/>
        </w:rPr>
      </w:pPr>
      <w:bookmarkStart w:id="24" w:name="_Toc70789701"/>
      <w:r w:rsidRPr="00385959">
        <w:rPr>
          <w:rFonts w:cs="Times New Roman"/>
          <w:szCs w:val="24"/>
        </w:rPr>
        <w:lastRenderedPageBreak/>
        <w:t xml:space="preserve">2.3. </w:t>
      </w:r>
      <w:r w:rsidR="00795C9A" w:rsidRPr="00385959">
        <w:rPr>
          <w:rFonts w:cs="Times New Roman"/>
          <w:szCs w:val="24"/>
        </w:rPr>
        <w:t>Project Network (PN)</w:t>
      </w:r>
      <w:bookmarkEnd w:id="24"/>
    </w:p>
    <w:p w14:paraId="4A6545F4" w14:textId="6F9019E6" w:rsidR="002C6400" w:rsidRDefault="002C6400" w:rsidP="002C6400">
      <w:pPr>
        <w:ind w:firstLine="0"/>
      </w:pPr>
      <w:r w:rsidRPr="00385959">
        <w:t>Be</w:t>
      </w:r>
      <w:r>
        <w:t>gin</w:t>
      </w:r>
      <w:r w:rsidRPr="00385959">
        <w:t xml:space="preserve"> </w:t>
      </w:r>
      <w:r>
        <w:t>the first paragraph here.</w:t>
      </w:r>
      <w:r w:rsidRPr="00385959">
        <w:t xml:space="preserve"> </w:t>
      </w:r>
    </w:p>
    <w:p w14:paraId="2A3985B6" w14:textId="5D3731BA" w:rsidR="002C6400" w:rsidRDefault="002C6400" w:rsidP="002C6400">
      <w:pPr>
        <w:ind w:firstLine="576"/>
      </w:pPr>
      <w:r>
        <w:t>Begin the second paragraph here.</w:t>
      </w:r>
    </w:p>
    <w:p w14:paraId="63136174" w14:textId="77777777" w:rsidR="001243E7" w:rsidRDefault="001243E7" w:rsidP="002C6400">
      <w:pPr>
        <w:ind w:firstLine="576"/>
      </w:pPr>
    </w:p>
    <w:p w14:paraId="7B19F90F" w14:textId="79809FD1" w:rsidR="00724C7F" w:rsidRDefault="0096220D" w:rsidP="00724C7F">
      <w:pPr>
        <w:keepNext/>
        <w:ind w:firstLine="0"/>
        <w:jc w:val="center"/>
      </w:pPr>
      <w:r>
        <w:rPr>
          <w:noProof/>
          <w:lang w:eastAsia="tr-TR"/>
        </w:rPr>
        <w:drawing>
          <wp:inline distT="0" distB="0" distL="0" distR="0" wp14:anchorId="76C5CB52" wp14:editId="18A4EAAD">
            <wp:extent cx="5765800" cy="314606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999" cy="3148360"/>
                    </a:xfrm>
                    <a:prstGeom prst="rect">
                      <a:avLst/>
                    </a:prstGeom>
                    <a:noFill/>
                    <a:ln>
                      <a:noFill/>
                    </a:ln>
                  </pic:spPr>
                </pic:pic>
              </a:graphicData>
            </a:graphic>
          </wp:inline>
        </w:drawing>
      </w:r>
    </w:p>
    <w:p w14:paraId="5F9E4C44" w14:textId="7AB6F854" w:rsidR="00062512" w:rsidRDefault="00724C7F" w:rsidP="00724C7F">
      <w:pPr>
        <w:pStyle w:val="Caption"/>
        <w:jc w:val="center"/>
      </w:pPr>
      <w:bookmarkStart w:id="25" w:name="_Toc64236129"/>
      <w:r>
        <w:t xml:space="preserve">Figure </w:t>
      </w:r>
      <w:r>
        <w:fldChar w:fldCharType="begin"/>
      </w:r>
      <w:r>
        <w:instrText xml:space="preserve"> SEQ Figure \* ARABIC </w:instrText>
      </w:r>
      <w:r>
        <w:fldChar w:fldCharType="separate"/>
      </w:r>
      <w:r w:rsidR="004F2F6F">
        <w:rPr>
          <w:noProof/>
        </w:rPr>
        <w:t>5</w:t>
      </w:r>
      <w:r>
        <w:fldChar w:fldCharType="end"/>
      </w:r>
      <w:r>
        <w:t>. The project network.</w:t>
      </w:r>
      <w:bookmarkEnd w:id="25"/>
    </w:p>
    <w:p w14:paraId="4D092210" w14:textId="77777777" w:rsidR="003C3799" w:rsidRDefault="003C3799" w:rsidP="003C3799">
      <w:pPr>
        <w:widowControl/>
        <w:suppressAutoHyphens w:val="0"/>
        <w:spacing w:line="240" w:lineRule="auto"/>
        <w:ind w:firstLine="0"/>
        <w:jc w:val="left"/>
        <w:rPr>
          <w:lang w:val="en-US"/>
        </w:rPr>
      </w:pPr>
    </w:p>
    <w:p w14:paraId="53341A6C" w14:textId="696EDB58" w:rsidR="00795C9A" w:rsidRPr="003C3799" w:rsidRDefault="00DF3270" w:rsidP="003C3799">
      <w:pPr>
        <w:pStyle w:val="Heading2"/>
        <w:rPr>
          <w:lang w:val="en-US"/>
        </w:rPr>
      </w:pPr>
      <w:bookmarkStart w:id="26" w:name="_Toc70789702"/>
      <w:r>
        <w:t>2</w:t>
      </w:r>
      <w:r w:rsidR="003C3799">
        <w:t>.</w:t>
      </w:r>
      <w:r>
        <w:t>4. Gantt c</w:t>
      </w:r>
      <w:r w:rsidR="00795C9A" w:rsidRPr="00385959">
        <w:t>hart</w:t>
      </w:r>
      <w:bookmarkEnd w:id="26"/>
    </w:p>
    <w:p w14:paraId="33A07C36" w14:textId="11E2245B" w:rsidR="00FE25F5" w:rsidRDefault="001243E7" w:rsidP="001243E7">
      <w:pPr>
        <w:ind w:firstLine="0"/>
        <w:rPr>
          <w:i/>
        </w:rPr>
      </w:pPr>
      <w:r w:rsidRPr="001243E7">
        <w:rPr>
          <w:i/>
        </w:rPr>
        <w:t xml:space="preserve">Since the Gantt chart covers 15 weeks it can be very wide, therefore in this example it is placed on it’s own page and turned sideways. </w:t>
      </w:r>
      <w:r w:rsidR="00FE25F5">
        <w:rPr>
          <w:i/>
        </w:rPr>
        <w:t>There are various forms for a Gantt chart, choose the form that is suitable for the size and complexity of your project.</w:t>
      </w:r>
    </w:p>
    <w:p w14:paraId="21F351A7" w14:textId="2EC9FAAF" w:rsidR="001243E7" w:rsidRPr="001243E7" w:rsidRDefault="001243E7" w:rsidP="001243E7">
      <w:pPr>
        <w:ind w:firstLine="0"/>
        <w:rPr>
          <w:i/>
        </w:rPr>
      </w:pPr>
      <w:r w:rsidRPr="001243E7">
        <w:rPr>
          <w:i/>
        </w:rPr>
        <w:t>Discuss the Gantt chart her</w:t>
      </w:r>
      <w:r w:rsidR="00682E52">
        <w:rPr>
          <w:i/>
        </w:rPr>
        <w:t xml:space="preserve">e (refer to the </w:t>
      </w:r>
      <w:r w:rsidRPr="001243E7">
        <w:rPr>
          <w:i/>
        </w:rPr>
        <w:t>table</w:t>
      </w:r>
      <w:r w:rsidR="00682E52">
        <w:rPr>
          <w:i/>
        </w:rPr>
        <w:t>)</w:t>
      </w:r>
      <w:r w:rsidRPr="001243E7">
        <w:rPr>
          <w:i/>
        </w:rPr>
        <w:t>.</w:t>
      </w:r>
    </w:p>
    <w:p w14:paraId="169AA3F8" w14:textId="77777777" w:rsidR="001243E7" w:rsidRDefault="001243E7" w:rsidP="001243E7">
      <w:pPr>
        <w:ind w:firstLine="0"/>
      </w:pPr>
      <w:r w:rsidRPr="00385959">
        <w:t>Be</w:t>
      </w:r>
      <w:r>
        <w:t>gin</w:t>
      </w:r>
      <w:r w:rsidRPr="00385959">
        <w:t xml:space="preserve"> </w:t>
      </w:r>
      <w:r>
        <w:t>the first paragraph here.</w:t>
      </w:r>
      <w:r w:rsidRPr="00385959">
        <w:t xml:space="preserve"> </w:t>
      </w:r>
    </w:p>
    <w:p w14:paraId="2B07B194" w14:textId="4754BF23" w:rsidR="00724C7F" w:rsidRDefault="001243E7" w:rsidP="003C3799">
      <w:pPr>
        <w:ind w:firstLine="576"/>
      </w:pPr>
      <w:r>
        <w:t>Begin the second paragraph here.</w:t>
      </w:r>
    </w:p>
    <w:p w14:paraId="5B731B5A" w14:textId="77777777" w:rsidR="00D6007D" w:rsidRDefault="00D6007D" w:rsidP="00724C7F">
      <w:pPr>
        <w:keepNext/>
        <w:ind w:firstLine="0"/>
        <w:jc w:val="center"/>
      </w:pPr>
    </w:p>
    <w:p w14:paraId="69ED351E" w14:textId="77777777" w:rsidR="00D6007D" w:rsidRDefault="00D6007D" w:rsidP="00724C7F">
      <w:pPr>
        <w:keepNext/>
        <w:ind w:firstLine="0"/>
        <w:jc w:val="center"/>
      </w:pPr>
    </w:p>
    <w:p w14:paraId="4C1BBB01" w14:textId="77777777" w:rsidR="00D6007D" w:rsidRDefault="00D6007D" w:rsidP="00724C7F">
      <w:pPr>
        <w:keepNext/>
        <w:ind w:firstLine="0"/>
        <w:jc w:val="center"/>
      </w:pPr>
    </w:p>
    <w:p w14:paraId="5EE1FFE9" w14:textId="77777777" w:rsidR="00D6007D" w:rsidRDefault="00D6007D" w:rsidP="00724C7F">
      <w:pPr>
        <w:keepNext/>
        <w:ind w:firstLine="0"/>
        <w:jc w:val="center"/>
      </w:pPr>
    </w:p>
    <w:p w14:paraId="1F2372BA" w14:textId="77777777" w:rsidR="00D6007D" w:rsidRDefault="00D6007D" w:rsidP="00724C7F">
      <w:pPr>
        <w:keepNext/>
        <w:ind w:firstLine="0"/>
        <w:jc w:val="center"/>
      </w:pPr>
    </w:p>
    <w:p w14:paraId="2DF4FE52" w14:textId="77777777" w:rsidR="00D6007D" w:rsidRDefault="00D6007D" w:rsidP="00724C7F">
      <w:pPr>
        <w:keepNext/>
        <w:ind w:firstLine="0"/>
        <w:jc w:val="center"/>
      </w:pPr>
    </w:p>
    <w:p w14:paraId="2ACD64D6" w14:textId="77777777" w:rsidR="00D6007D" w:rsidRDefault="00D6007D" w:rsidP="00724C7F">
      <w:pPr>
        <w:keepNext/>
        <w:ind w:firstLine="0"/>
        <w:jc w:val="center"/>
      </w:pPr>
    </w:p>
    <w:p w14:paraId="24A21F70" w14:textId="77777777" w:rsidR="00D6007D" w:rsidRDefault="00D6007D" w:rsidP="00724C7F">
      <w:pPr>
        <w:keepNext/>
        <w:ind w:firstLine="0"/>
        <w:jc w:val="center"/>
      </w:pPr>
    </w:p>
    <w:p w14:paraId="7D2FC510" w14:textId="1A05C01B" w:rsidR="00E05C87" w:rsidRDefault="00E05C87" w:rsidP="001243E7">
      <w:pPr>
        <w:ind w:firstLine="0"/>
        <w:rPr>
          <w:lang w:val="en-US"/>
        </w:rPr>
      </w:pPr>
      <w:r>
        <w:rPr>
          <w:lang w:val="en-US"/>
        </w:rPr>
        <w:br w:type="page"/>
      </w:r>
    </w:p>
    <w:p w14:paraId="77FF679F" w14:textId="3095C689" w:rsidR="007C0508" w:rsidRDefault="007C0508" w:rsidP="007C0508">
      <w:pPr>
        <w:rPr>
          <w:lang w:val="en-US"/>
        </w:rPr>
      </w:pPr>
    </w:p>
    <w:p w14:paraId="12A14CC5" w14:textId="042DB73D" w:rsidR="00E05C87" w:rsidRDefault="00DE5F9A">
      <w:pPr>
        <w:widowControl/>
        <w:suppressAutoHyphens w:val="0"/>
        <w:spacing w:line="240" w:lineRule="auto"/>
        <w:ind w:firstLine="0"/>
        <w:jc w:val="left"/>
        <w:rPr>
          <w:lang w:val="en-US"/>
        </w:rPr>
      </w:pPr>
      <w:r w:rsidRPr="00DE5F9A">
        <w:rPr>
          <w:noProof/>
          <w:lang w:eastAsia="tr-TR"/>
        </w:rPr>
        <mc:AlternateContent>
          <mc:Choice Requires="wps">
            <w:drawing>
              <wp:anchor distT="45720" distB="45720" distL="114300" distR="114300" simplePos="0" relativeHeight="251677696" behindDoc="0" locked="0" layoutInCell="1" allowOverlap="1" wp14:anchorId="68DB54BB" wp14:editId="168608B6">
                <wp:simplePos x="0" y="0"/>
                <wp:positionH relativeFrom="column">
                  <wp:posOffset>2118360</wp:posOffset>
                </wp:positionH>
                <wp:positionV relativeFrom="paragraph">
                  <wp:posOffset>8161020</wp:posOffset>
                </wp:positionV>
                <wp:extent cx="2865755" cy="3409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340995"/>
                        </a:xfrm>
                        <a:prstGeom prst="rect">
                          <a:avLst/>
                        </a:prstGeom>
                        <a:solidFill>
                          <a:srgbClr val="FFFFFF"/>
                        </a:solidFill>
                        <a:ln w="9525">
                          <a:noFill/>
                          <a:miter lim="800000"/>
                          <a:headEnd/>
                          <a:tailEnd/>
                        </a:ln>
                      </wps:spPr>
                      <wps:txbx>
                        <w:txbxContent>
                          <w:p w14:paraId="3F3F68B7" w14:textId="29261E10" w:rsidR="00E055C8" w:rsidRDefault="00E055C8" w:rsidP="00DE5F9A">
                            <w:r>
                              <w:t xml:space="preserve">Created at </w:t>
                            </w:r>
                            <w:r w:rsidRPr="00DE5F9A">
                              <w:t>https://app.diagrams.net/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54BB" id="Text Box 2" o:spid="_x0000_s1028" type="#_x0000_t202" style="position:absolute;margin-left:166.8pt;margin-top:642.6pt;width:225.65pt;height:26.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" stroked="f">
                <v:textbox>
                  <w:txbxContent>
                    <w:p w14:paraId="3F3F68B7" w14:textId="29261E10" w:rsidR="00E055C8" w:rsidRDefault="00E055C8" w:rsidP="00DE5F9A">
                      <w:r>
                        <w:t xml:space="preserve">Created at </w:t>
                      </w:r>
                      <w:r w:rsidRPr="00DE5F9A">
                        <w:t>https://app.diagrams.net/</w:t>
                      </w:r>
                    </w:p>
                  </w:txbxContent>
                </v:textbox>
                <w10:wrap type="square"/>
              </v:shape>
            </w:pict>
          </mc:Fallback>
        </mc:AlternateContent>
      </w:r>
      <w:r w:rsidR="00FE25F5">
        <w:rPr>
          <w:i/>
          <w:noProof/>
          <w:lang w:eastAsia="tr-TR"/>
        </w:rPr>
        <w:drawing>
          <wp:anchor distT="0" distB="0" distL="114300" distR="114300" simplePos="0" relativeHeight="251675648" behindDoc="1" locked="0" layoutInCell="1" allowOverlap="1" wp14:anchorId="41755F51" wp14:editId="2C606635">
            <wp:simplePos x="0" y="0"/>
            <wp:positionH relativeFrom="column">
              <wp:posOffset>-1082040</wp:posOffset>
            </wp:positionH>
            <wp:positionV relativeFrom="paragraph">
              <wp:posOffset>1657985</wp:posOffset>
            </wp:positionV>
            <wp:extent cx="7666990" cy="4928235"/>
            <wp:effectExtent l="0" t="2223" r="7938" b="7937"/>
            <wp:wrapTight wrapText="bothSides">
              <wp:wrapPolygon edited="0">
                <wp:start x="-6" y="21590"/>
                <wp:lineTo x="21569" y="21590"/>
                <wp:lineTo x="21569" y="49"/>
                <wp:lineTo x="-6" y="49"/>
                <wp:lineTo x="-6" y="2159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666990" cy="492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3E7">
        <w:rPr>
          <w:noProof/>
          <w:lang w:eastAsia="tr-TR"/>
        </w:rPr>
        <mc:AlternateContent>
          <mc:Choice Requires="wps">
            <w:drawing>
              <wp:anchor distT="0" distB="0" distL="114300" distR="114300" simplePos="0" relativeHeight="251673600" behindDoc="0" locked="0" layoutInCell="1" allowOverlap="1" wp14:anchorId="5D6AA045" wp14:editId="7E0AFF86">
                <wp:simplePos x="0" y="0"/>
                <wp:positionH relativeFrom="column">
                  <wp:posOffset>3343910</wp:posOffset>
                </wp:positionH>
                <wp:positionV relativeFrom="paragraph">
                  <wp:posOffset>1926590</wp:posOffset>
                </wp:positionV>
                <wp:extent cx="4089400" cy="265430"/>
                <wp:effectExtent l="6985" t="0" r="0" b="0"/>
                <wp:wrapSquare wrapText="bothSides"/>
                <wp:docPr id="12" name="Text Box 12"/>
                <wp:cNvGraphicFramePr/>
                <a:graphic xmlns:a="http://schemas.openxmlformats.org/drawingml/2006/main">
                  <a:graphicData uri="http://schemas.microsoft.com/office/word/2010/wordprocessingShape">
                    <wps:wsp>
                      <wps:cNvSpPr txBox="1"/>
                      <wps:spPr>
                        <a:xfrm rot="5400000">
                          <a:off x="0" y="0"/>
                          <a:ext cx="4089400" cy="265430"/>
                        </a:xfrm>
                        <a:prstGeom prst="rect">
                          <a:avLst/>
                        </a:prstGeom>
                        <a:solidFill>
                          <a:prstClr val="white"/>
                        </a:solidFill>
                        <a:ln>
                          <a:noFill/>
                        </a:ln>
                        <a:effectLst/>
                      </wps:spPr>
                      <wps:txbx>
                        <w:txbxContent>
                          <w:p w14:paraId="1FAD47BE" w14:textId="66CF4DE3" w:rsidR="00E055C8" w:rsidRPr="00E947D2" w:rsidRDefault="00E055C8" w:rsidP="001243E7">
                            <w:pPr>
                              <w:pStyle w:val="Caption"/>
                              <w:rPr>
                                <w:rFonts w:eastAsia="Times New Roman"/>
                                <w:noProof/>
                                <w:sz w:val="24"/>
                                <w:szCs w:val="24"/>
                              </w:rPr>
                            </w:pPr>
                            <w:bookmarkStart w:id="27" w:name="_Toc64236121"/>
                            <w:r>
                              <w:t xml:space="preserve">Table </w:t>
                            </w:r>
                            <w:r>
                              <w:fldChar w:fldCharType="begin"/>
                            </w:r>
                            <w:r>
                              <w:instrText xml:space="preserve"> SEQ Table \* ARABIC </w:instrText>
                            </w:r>
                            <w:r>
                              <w:fldChar w:fldCharType="separate"/>
                            </w:r>
                            <w:r>
                              <w:rPr>
                                <w:noProof/>
                              </w:rPr>
                              <w:t>3</w:t>
                            </w:r>
                            <w:r>
                              <w:fldChar w:fldCharType="end"/>
                            </w:r>
                            <w:r>
                              <w:t>. Gantt chart for the materialisation phase of the project.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AA045" id="Text Box 12" o:spid="_x0000_s1029" type="#_x0000_t202" style="position:absolute;margin-left:263.3pt;margin-top:151.7pt;width:322pt;height:20.9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" stroked="f">
                <v:textbox inset="0,0,0,0">
                  <w:txbxContent>
                    <w:p w14:paraId="1FAD47BE" w14:textId="66CF4DE3" w:rsidR="00E055C8" w:rsidRPr="00E947D2" w:rsidRDefault="00E055C8" w:rsidP="001243E7">
                      <w:pPr>
                        <w:pStyle w:val="Caption"/>
                        <w:rPr>
                          <w:rFonts w:eastAsia="Times New Roman"/>
                          <w:noProof/>
                          <w:sz w:val="24"/>
                          <w:szCs w:val="24"/>
                        </w:rPr>
                      </w:pPr>
                      <w:bookmarkStart w:id="28" w:name="_Toc64236121"/>
                      <w:r>
                        <w:t xml:space="preserve">Table </w:t>
                      </w:r>
                      <w:r>
                        <w:fldChar w:fldCharType="begin"/>
                      </w:r>
                      <w:r>
                        <w:instrText xml:space="preserve"> SEQ Table \* ARABIC </w:instrText>
                      </w:r>
                      <w:r>
                        <w:fldChar w:fldCharType="separate"/>
                      </w:r>
                      <w:r>
                        <w:rPr>
                          <w:noProof/>
                        </w:rPr>
                        <w:t>3</w:t>
                      </w:r>
                      <w:r>
                        <w:fldChar w:fldCharType="end"/>
                      </w:r>
                      <w:r>
                        <w:t>. Gantt chart for the materialisation phase of the project.</w:t>
                      </w:r>
                      <w:bookmarkEnd w:id="28"/>
                    </w:p>
                  </w:txbxContent>
                </v:textbox>
                <w10:wrap type="square"/>
              </v:shape>
            </w:pict>
          </mc:Fallback>
        </mc:AlternateContent>
      </w:r>
      <w:r w:rsidR="00E05C87">
        <w:rPr>
          <w:lang w:val="en-US"/>
        </w:rPr>
        <w:br w:type="page"/>
      </w:r>
    </w:p>
    <w:p w14:paraId="4F4BCD33" w14:textId="0253A7B6" w:rsidR="009453A1" w:rsidRDefault="009453A1" w:rsidP="009453A1">
      <w:pPr>
        <w:pStyle w:val="Heading2"/>
        <w:rPr>
          <w:rFonts w:cs="Times New Roman"/>
          <w:szCs w:val="24"/>
        </w:rPr>
      </w:pPr>
      <w:bookmarkStart w:id="29" w:name="_Toc70789703"/>
      <w:r>
        <w:rPr>
          <w:rFonts w:cs="Times New Roman"/>
          <w:szCs w:val="24"/>
        </w:rPr>
        <w:lastRenderedPageBreak/>
        <w:t>2.5. Cost</w:t>
      </w:r>
      <w:r w:rsidR="00026988">
        <w:rPr>
          <w:rFonts w:cs="Times New Roman"/>
          <w:szCs w:val="24"/>
        </w:rPr>
        <w:t>s</w:t>
      </w:r>
      <w:bookmarkEnd w:id="29"/>
    </w:p>
    <w:p w14:paraId="272F0EE7" w14:textId="77777777" w:rsidR="009453A1" w:rsidRDefault="009453A1" w:rsidP="009453A1">
      <w:pPr>
        <w:ind w:firstLine="0"/>
      </w:pPr>
      <w:r w:rsidRPr="00385959">
        <w:t>Be</w:t>
      </w:r>
      <w:r>
        <w:t>gin</w:t>
      </w:r>
      <w:r w:rsidRPr="00385959">
        <w:t xml:space="preserve"> </w:t>
      </w:r>
      <w:r>
        <w:t>the first paragraph here.</w:t>
      </w:r>
      <w:r w:rsidRPr="00385959">
        <w:t xml:space="preserve"> </w:t>
      </w:r>
    </w:p>
    <w:p w14:paraId="6455D2ED" w14:textId="424D2965" w:rsidR="00A65B6D" w:rsidRDefault="00A65B6D" w:rsidP="00A65B6D">
      <w:pPr>
        <w:pStyle w:val="Caption"/>
        <w:keepNext/>
        <w:jc w:val="center"/>
      </w:pPr>
      <w:bookmarkStart w:id="30" w:name="_Toc64236122"/>
      <w:r>
        <w:t xml:space="preserve">Table </w:t>
      </w:r>
      <w:r>
        <w:fldChar w:fldCharType="begin"/>
      </w:r>
      <w:r>
        <w:instrText xml:space="preserve"> SEQ Table \* ARABIC </w:instrText>
      </w:r>
      <w:r>
        <w:fldChar w:fldCharType="separate"/>
      </w:r>
      <w:r>
        <w:rPr>
          <w:noProof/>
        </w:rPr>
        <w:t>4</w:t>
      </w:r>
      <w:r>
        <w:fldChar w:fldCharType="end"/>
      </w:r>
      <w:r>
        <w:t>. Costs</w:t>
      </w:r>
      <w:bookmarkEnd w:id="30"/>
    </w:p>
    <w:tbl>
      <w:tblPr>
        <w:tblW w:w="0" w:type="auto"/>
        <w:jc w:val="center"/>
        <w:tblLayout w:type="fixed"/>
        <w:tblLook w:val="0000" w:firstRow="0" w:lastRow="0" w:firstColumn="0" w:lastColumn="0" w:noHBand="0" w:noVBand="0"/>
      </w:tblPr>
      <w:tblGrid>
        <w:gridCol w:w="3259"/>
        <w:gridCol w:w="1414"/>
      </w:tblGrid>
      <w:tr w:rsidR="00CF30F3" w:rsidRPr="00385959" w14:paraId="178D4941" w14:textId="77777777" w:rsidTr="00CF30F3">
        <w:trPr>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1EBB6E90" w14:textId="0DBF7B0A" w:rsidR="00CF30F3" w:rsidRPr="00026988" w:rsidRDefault="00CF30F3" w:rsidP="00CF30F3">
            <w:pPr>
              <w:spacing w:line="240" w:lineRule="auto"/>
              <w:ind w:left="34" w:firstLine="0"/>
              <w:contextualSpacing/>
              <w:jc w:val="center"/>
              <w:rPr>
                <w:rFonts w:eastAsia="Calibri"/>
              </w:rPr>
            </w:pPr>
            <w:r>
              <w:rPr>
                <w:rFonts w:eastAsia="Calibri"/>
                <w:b/>
              </w:rPr>
              <w:t>Electro-mechanical</w:t>
            </w:r>
          </w:p>
        </w:tc>
      </w:tr>
      <w:tr w:rsidR="00026988" w:rsidRPr="00385959" w14:paraId="024F2F93"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22400C45" w14:textId="77777777" w:rsidR="00026988" w:rsidRPr="00385959" w:rsidRDefault="00026988" w:rsidP="00CF30F3">
            <w:pPr>
              <w:spacing w:line="240" w:lineRule="auto"/>
              <w:ind w:firstLine="0"/>
              <w:contextualSpacing/>
              <w:jc w:val="right"/>
              <w:rPr>
                <w:rFonts w:eastAsia="Calibri"/>
              </w:rPr>
            </w:pPr>
            <w:r w:rsidRPr="00385959">
              <w:rPr>
                <w:rFonts w:eastAsia="Calibri"/>
              </w:rPr>
              <w:t>Arduino Uno</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0E237BC0" w14:textId="4BF0E8AE" w:rsidR="00026988" w:rsidRPr="00385959" w:rsidRDefault="00D04BEB" w:rsidP="00026988">
            <w:pPr>
              <w:spacing w:line="240" w:lineRule="auto"/>
              <w:ind w:left="34" w:firstLine="0"/>
              <w:contextualSpacing/>
              <w:jc w:val="center"/>
              <w:rPr>
                <w:rFonts w:eastAsia="Calibri"/>
              </w:rPr>
            </w:pPr>
            <w:r>
              <w:rPr>
                <w:rFonts w:eastAsia="Calibri"/>
              </w:rPr>
              <w:t xml:space="preserve">59.90 </w:t>
            </w:r>
            <w:r w:rsidRPr="00026988">
              <w:rPr>
                <w:rFonts w:eastAsia="Calibri"/>
              </w:rPr>
              <w:t>₺</w:t>
            </w:r>
          </w:p>
        </w:tc>
      </w:tr>
      <w:tr w:rsidR="00026988" w:rsidRPr="00385959" w14:paraId="5C2B1F9B"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32E0BE12" w14:textId="77777777" w:rsidR="00026988" w:rsidRPr="00385959" w:rsidRDefault="00026988" w:rsidP="00CF30F3">
            <w:pPr>
              <w:spacing w:line="240" w:lineRule="auto"/>
              <w:ind w:firstLine="0"/>
              <w:contextualSpacing/>
              <w:jc w:val="right"/>
              <w:rPr>
                <w:rFonts w:eastAsia="Calibri"/>
              </w:rPr>
            </w:pPr>
            <w:r w:rsidRPr="00385959">
              <w:rPr>
                <w:rFonts w:eastAsia="Calibri"/>
              </w:rPr>
              <w:t>SRC-04 sensor</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72E87DB3" w14:textId="5408574C" w:rsidR="00026988" w:rsidRPr="00385959" w:rsidRDefault="00D04BEB" w:rsidP="00026988">
            <w:pPr>
              <w:spacing w:line="240" w:lineRule="auto"/>
              <w:ind w:left="34" w:firstLine="0"/>
              <w:contextualSpacing/>
              <w:jc w:val="center"/>
              <w:rPr>
                <w:rFonts w:eastAsia="Calibri"/>
              </w:rPr>
            </w:pPr>
            <w:r>
              <w:rPr>
                <w:rFonts w:eastAsia="Calibri"/>
              </w:rPr>
              <w:t xml:space="preserve">19.99 </w:t>
            </w:r>
            <w:r w:rsidRPr="00026988">
              <w:rPr>
                <w:rFonts w:eastAsia="Calibri"/>
              </w:rPr>
              <w:t>₺</w:t>
            </w:r>
          </w:p>
        </w:tc>
      </w:tr>
      <w:tr w:rsidR="00026988" w:rsidRPr="00385959" w14:paraId="551B3D2F"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7D686694" w14:textId="77777777" w:rsidR="00026988" w:rsidRPr="00385959" w:rsidRDefault="00026988" w:rsidP="00CF30F3">
            <w:pPr>
              <w:spacing w:line="240" w:lineRule="auto"/>
              <w:ind w:firstLine="0"/>
              <w:contextualSpacing/>
              <w:jc w:val="right"/>
              <w:rPr>
                <w:rFonts w:eastAsia="Calibri"/>
              </w:rPr>
            </w:pPr>
            <w:r w:rsidRPr="00385959">
              <w:rPr>
                <w:rFonts w:eastAsia="Calibri"/>
              </w:rPr>
              <w:t>SG90-RC serve-motor</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293443D6" w14:textId="195F72D4" w:rsidR="00026988" w:rsidRPr="00385959" w:rsidRDefault="00D04BEB" w:rsidP="00026988">
            <w:pPr>
              <w:spacing w:line="240" w:lineRule="auto"/>
              <w:ind w:left="34" w:firstLine="0"/>
              <w:contextualSpacing/>
              <w:jc w:val="center"/>
              <w:rPr>
                <w:rFonts w:eastAsia="Calibri"/>
              </w:rPr>
            </w:pPr>
            <w:r>
              <w:rPr>
                <w:rFonts w:eastAsia="Calibri"/>
              </w:rPr>
              <w:t xml:space="preserve">21.34 </w:t>
            </w:r>
            <w:r w:rsidRPr="00026988">
              <w:rPr>
                <w:rFonts w:eastAsia="Calibri"/>
              </w:rPr>
              <w:t>₺</w:t>
            </w:r>
          </w:p>
        </w:tc>
      </w:tr>
      <w:tr w:rsidR="00026988" w:rsidRPr="00385959" w14:paraId="3B1261E9" w14:textId="77777777" w:rsidTr="00CF30F3">
        <w:trPr>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1107291E" w14:textId="3B4A6B1F" w:rsidR="00026988" w:rsidRPr="00385959" w:rsidRDefault="00026988" w:rsidP="00CF30F3">
            <w:pPr>
              <w:spacing w:line="240" w:lineRule="auto"/>
              <w:ind w:firstLine="0"/>
              <w:contextualSpacing/>
              <w:jc w:val="right"/>
              <w:rPr>
                <w:rFonts w:eastAsia="Calibri"/>
              </w:rPr>
            </w:pPr>
            <w:r w:rsidRPr="00385959">
              <w:rPr>
                <w:rFonts w:eastAsia="Calibri"/>
              </w:rPr>
              <w:t>other materials</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5AC10CBC" w14:textId="082E6B0C" w:rsidR="00026988" w:rsidRPr="00385959" w:rsidRDefault="00D04BEB" w:rsidP="00026988">
            <w:pPr>
              <w:spacing w:line="240" w:lineRule="auto"/>
              <w:ind w:left="34" w:firstLine="0"/>
              <w:contextualSpacing/>
              <w:jc w:val="center"/>
              <w:rPr>
                <w:rFonts w:eastAsia="Calibri"/>
              </w:rPr>
            </w:pPr>
            <w:r>
              <w:rPr>
                <w:rFonts w:eastAsia="Calibri"/>
              </w:rPr>
              <w:t xml:space="preserve">26.90 </w:t>
            </w:r>
            <w:r w:rsidRPr="00026988">
              <w:rPr>
                <w:rFonts w:eastAsia="Calibri"/>
              </w:rPr>
              <w:t>₺</w:t>
            </w:r>
          </w:p>
        </w:tc>
      </w:tr>
      <w:tr w:rsidR="00026988" w:rsidRPr="00385959" w14:paraId="57288DAD"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4B430AC6" w14:textId="65932911" w:rsidR="00026988" w:rsidRPr="00385959" w:rsidRDefault="00D04BEB" w:rsidP="00D04BEB">
            <w:pPr>
              <w:spacing w:line="240" w:lineRule="auto"/>
              <w:ind w:firstLine="0"/>
              <w:contextualSpacing/>
              <w:jc w:val="right"/>
              <w:rPr>
                <w:rFonts w:eastAsia="Calibri"/>
                <w:b/>
              </w:rPr>
            </w:pPr>
            <w:r>
              <w:rPr>
                <w:rFonts w:eastAsia="Calibri"/>
                <w:b/>
              </w:rPr>
              <w:t>Total</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660133AE" w14:textId="1F1D6E00" w:rsidR="00026988" w:rsidRPr="00385959" w:rsidRDefault="00D04BEB" w:rsidP="00026988">
            <w:pPr>
              <w:spacing w:line="240" w:lineRule="auto"/>
              <w:ind w:left="34" w:firstLine="0"/>
              <w:contextualSpacing/>
              <w:jc w:val="center"/>
              <w:rPr>
                <w:rFonts w:eastAsia="Calibri"/>
                <w:b/>
              </w:rPr>
            </w:pPr>
            <w:r w:rsidRPr="00D04BEB">
              <w:rPr>
                <w:rFonts w:eastAsia="Calibri"/>
                <w:b/>
              </w:rPr>
              <w:t>128.13</w:t>
            </w:r>
            <w:r>
              <w:rPr>
                <w:rFonts w:eastAsia="Calibri"/>
                <w:b/>
              </w:rPr>
              <w:t xml:space="preserve"> </w:t>
            </w:r>
            <w:r w:rsidRPr="00026988">
              <w:rPr>
                <w:rFonts w:eastAsia="Calibri"/>
              </w:rPr>
              <w:t>₺</w:t>
            </w:r>
          </w:p>
        </w:tc>
      </w:tr>
      <w:tr w:rsidR="00CF30F3" w:rsidRPr="00385959" w14:paraId="37BD804C" w14:textId="77777777" w:rsidTr="00CF30F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05340557" w14:textId="77777777" w:rsidR="00CF30F3" w:rsidRPr="00D04BEB" w:rsidRDefault="00CF30F3" w:rsidP="00026988">
            <w:pPr>
              <w:spacing w:line="240" w:lineRule="auto"/>
              <w:ind w:left="34" w:firstLine="0"/>
              <w:contextualSpacing/>
              <w:jc w:val="center"/>
              <w:rPr>
                <w:rFonts w:eastAsia="Calibri"/>
                <w:b/>
              </w:rPr>
            </w:pPr>
          </w:p>
        </w:tc>
      </w:tr>
      <w:tr w:rsidR="00CF30F3" w:rsidRPr="00385959" w14:paraId="0863A334" w14:textId="77777777" w:rsidTr="00CF30F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282401BE" w14:textId="1CDCEBE9" w:rsidR="00CF30F3" w:rsidRPr="00CF30F3" w:rsidRDefault="00CF30F3" w:rsidP="00CF30F3">
            <w:pPr>
              <w:spacing w:line="240" w:lineRule="auto"/>
              <w:contextualSpacing/>
              <w:rPr>
                <w:rFonts w:eastAsia="Calibri"/>
                <w:b/>
              </w:rPr>
            </w:pPr>
            <w:r>
              <w:rPr>
                <w:rFonts w:eastAsia="Calibri"/>
                <w:b/>
              </w:rPr>
              <w:t>Communications and Control</w:t>
            </w:r>
          </w:p>
        </w:tc>
      </w:tr>
      <w:tr w:rsidR="00026988" w:rsidRPr="00385959" w14:paraId="2290DAA5"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66322BAF" w14:textId="1E5D261C" w:rsidR="00026988" w:rsidRPr="00CF30F3" w:rsidRDefault="00D04BEB" w:rsidP="00D04BEB">
            <w:pPr>
              <w:spacing w:line="240" w:lineRule="auto"/>
              <w:ind w:firstLine="0"/>
              <w:contextualSpacing/>
              <w:jc w:val="right"/>
              <w:rPr>
                <w:rFonts w:eastAsia="Calibri"/>
              </w:rPr>
            </w:pPr>
            <w:r w:rsidRPr="00CF30F3">
              <w:rPr>
                <w:rFonts w:eastAsia="Calibri"/>
              </w:rPr>
              <w:t xml:space="preserve">Arduino Nano 328 </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2DC2BB1C" w14:textId="0CE17083" w:rsidR="00026988" w:rsidRPr="00CF30F3" w:rsidRDefault="00D04BEB" w:rsidP="00026988">
            <w:pPr>
              <w:spacing w:line="240" w:lineRule="auto"/>
              <w:ind w:left="34" w:firstLine="0"/>
              <w:contextualSpacing/>
              <w:jc w:val="center"/>
              <w:rPr>
                <w:rFonts w:eastAsia="Calibri"/>
              </w:rPr>
            </w:pPr>
            <w:r w:rsidRPr="00CF30F3">
              <w:rPr>
                <w:rFonts w:eastAsia="Calibri"/>
              </w:rPr>
              <w:t>55.39 ₺</w:t>
            </w:r>
          </w:p>
        </w:tc>
      </w:tr>
      <w:tr w:rsidR="00026988" w:rsidRPr="00385959" w14:paraId="27E061AB"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434490B0" w14:textId="45F8068B" w:rsidR="00026988" w:rsidRPr="00CF30F3" w:rsidRDefault="00D04BEB" w:rsidP="00D04BEB">
            <w:pPr>
              <w:spacing w:line="240" w:lineRule="auto"/>
              <w:ind w:firstLine="0"/>
              <w:contextualSpacing/>
              <w:jc w:val="right"/>
              <w:rPr>
                <w:rFonts w:eastAsia="Calibri"/>
              </w:rPr>
            </w:pPr>
            <w:r w:rsidRPr="00CF30F3">
              <w:rPr>
                <w:rFonts w:eastAsia="Calibri"/>
              </w:rPr>
              <w:t>Arduino joystick shield</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386F7B77" w14:textId="5EDDF1B1" w:rsidR="00026988" w:rsidRPr="00CF30F3" w:rsidRDefault="00D04BEB" w:rsidP="00026988">
            <w:pPr>
              <w:spacing w:line="240" w:lineRule="auto"/>
              <w:ind w:left="34" w:firstLine="0"/>
              <w:contextualSpacing/>
              <w:jc w:val="center"/>
              <w:rPr>
                <w:rFonts w:eastAsia="Calibri"/>
              </w:rPr>
            </w:pPr>
            <w:r w:rsidRPr="00CF30F3">
              <w:rPr>
                <w:rFonts w:eastAsia="Calibri"/>
              </w:rPr>
              <w:t>24.23 ₺</w:t>
            </w:r>
          </w:p>
        </w:tc>
      </w:tr>
      <w:tr w:rsidR="00026988" w:rsidRPr="00385959" w14:paraId="419F97F7"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345CF28C" w14:textId="097D6C2D" w:rsidR="00026988" w:rsidRPr="00CF30F3" w:rsidRDefault="00D04BEB" w:rsidP="00D04BEB">
            <w:pPr>
              <w:spacing w:line="240" w:lineRule="auto"/>
              <w:ind w:firstLine="0"/>
              <w:contextualSpacing/>
              <w:jc w:val="right"/>
              <w:rPr>
                <w:rFonts w:eastAsia="Calibri"/>
              </w:rPr>
            </w:pPr>
            <w:r w:rsidRPr="00CF30F3">
              <w:rPr>
                <w:rFonts w:eastAsia="Calibri"/>
              </w:rPr>
              <w:t>HC06 bluetooth-serial module</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6CD1A479" w14:textId="78D4B878" w:rsidR="00026988" w:rsidRPr="00CF30F3" w:rsidRDefault="00D04BEB" w:rsidP="00026988">
            <w:pPr>
              <w:spacing w:line="240" w:lineRule="auto"/>
              <w:ind w:left="34" w:firstLine="0"/>
              <w:contextualSpacing/>
              <w:jc w:val="center"/>
              <w:rPr>
                <w:rFonts w:eastAsia="Calibri"/>
              </w:rPr>
            </w:pPr>
            <w:r w:rsidRPr="00CF30F3">
              <w:rPr>
                <w:rFonts w:eastAsia="Calibri"/>
              </w:rPr>
              <w:t>28.99 ₺</w:t>
            </w:r>
          </w:p>
        </w:tc>
      </w:tr>
      <w:tr w:rsidR="00026988" w:rsidRPr="00385959" w14:paraId="2F07F885"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D6E3BC" w:themeFill="accent3" w:themeFillTint="66"/>
          </w:tcPr>
          <w:p w14:paraId="4F681690" w14:textId="3A429475" w:rsidR="00026988" w:rsidRPr="00385959" w:rsidRDefault="00D04BEB" w:rsidP="00D04BEB">
            <w:pPr>
              <w:spacing w:line="240" w:lineRule="auto"/>
              <w:ind w:firstLine="0"/>
              <w:contextualSpacing/>
              <w:jc w:val="right"/>
              <w:rPr>
                <w:rFonts w:eastAsia="Calibri"/>
                <w:b/>
              </w:rPr>
            </w:pPr>
            <w:r>
              <w:rPr>
                <w:rFonts w:eastAsia="Calibri"/>
                <w:b/>
              </w:rPr>
              <w:t>Total</w:t>
            </w:r>
          </w:p>
        </w:tc>
        <w:tc>
          <w:tcPr>
            <w:tcW w:w="1414" w:type="dxa"/>
            <w:tcBorders>
              <w:top w:val="single" w:sz="4" w:space="0" w:color="000000"/>
              <w:left w:val="single" w:sz="4" w:space="0" w:color="000000"/>
              <w:bottom w:val="single" w:sz="4" w:space="0" w:color="000000"/>
              <w:right w:val="single" w:sz="4" w:space="0" w:color="000000"/>
            </w:tcBorders>
            <w:shd w:val="clear" w:color="auto" w:fill="D6E3BC" w:themeFill="accent3" w:themeFillTint="66"/>
          </w:tcPr>
          <w:p w14:paraId="673673DE" w14:textId="3F8B61E0" w:rsidR="00026988" w:rsidRPr="00385959" w:rsidRDefault="00D04BEB" w:rsidP="00026988">
            <w:pPr>
              <w:spacing w:line="240" w:lineRule="auto"/>
              <w:ind w:left="34" w:firstLine="0"/>
              <w:contextualSpacing/>
              <w:jc w:val="center"/>
              <w:rPr>
                <w:rFonts w:eastAsia="Calibri"/>
                <w:b/>
              </w:rPr>
            </w:pPr>
            <w:r w:rsidRPr="00D04BEB">
              <w:rPr>
                <w:rFonts w:eastAsia="Calibri"/>
                <w:b/>
              </w:rPr>
              <w:t>108.61</w:t>
            </w:r>
            <w:r>
              <w:rPr>
                <w:rFonts w:eastAsia="Calibri"/>
                <w:b/>
              </w:rPr>
              <w:t xml:space="preserve"> </w:t>
            </w:r>
            <w:r w:rsidRPr="00026988">
              <w:rPr>
                <w:rFonts w:eastAsia="Calibri"/>
              </w:rPr>
              <w:t>₺</w:t>
            </w:r>
          </w:p>
        </w:tc>
      </w:tr>
      <w:tr w:rsidR="00CF30F3" w:rsidRPr="00385959" w14:paraId="48A81BBC" w14:textId="77777777" w:rsidTr="00CF30F3">
        <w:trPr>
          <w:trHeight w:val="275"/>
          <w:jc w:val="center"/>
        </w:trPr>
        <w:tc>
          <w:tcPr>
            <w:tcW w:w="4673" w:type="dxa"/>
            <w:gridSpan w:val="2"/>
            <w:tcBorders>
              <w:top w:val="single" w:sz="4" w:space="0" w:color="000000"/>
              <w:left w:val="single" w:sz="4" w:space="0" w:color="000000"/>
              <w:bottom w:val="single" w:sz="4" w:space="0" w:color="000000"/>
              <w:right w:val="single" w:sz="4" w:space="0" w:color="000000"/>
            </w:tcBorders>
            <w:shd w:val="clear" w:color="auto" w:fill="auto"/>
          </w:tcPr>
          <w:p w14:paraId="3BB5CDE2" w14:textId="77777777" w:rsidR="00CF30F3" w:rsidRPr="00D04BEB" w:rsidRDefault="00CF30F3" w:rsidP="00026988">
            <w:pPr>
              <w:spacing w:line="240" w:lineRule="auto"/>
              <w:ind w:left="34" w:firstLine="0"/>
              <w:contextualSpacing/>
              <w:jc w:val="center"/>
              <w:rPr>
                <w:rFonts w:eastAsia="Calibri"/>
                <w:b/>
              </w:rPr>
            </w:pPr>
          </w:p>
        </w:tc>
      </w:tr>
      <w:tr w:rsidR="00D04BEB" w:rsidRPr="00385959" w14:paraId="5212C1D8" w14:textId="77777777" w:rsidTr="00CF30F3">
        <w:trPr>
          <w:trHeight w:val="275"/>
          <w:jc w:val="center"/>
        </w:trPr>
        <w:tc>
          <w:tcPr>
            <w:tcW w:w="3259" w:type="dxa"/>
            <w:tcBorders>
              <w:top w:val="single" w:sz="4" w:space="0" w:color="000000"/>
              <w:left w:val="single" w:sz="4" w:space="0" w:color="000000"/>
              <w:bottom w:val="single" w:sz="4" w:space="0" w:color="000000"/>
            </w:tcBorders>
            <w:shd w:val="clear" w:color="auto" w:fill="C4BC96" w:themeFill="background2" w:themeFillShade="BF"/>
          </w:tcPr>
          <w:p w14:paraId="4DD8546E" w14:textId="5D5A9FD7" w:rsidR="00D04BEB" w:rsidRPr="00385959" w:rsidRDefault="00CF30F3" w:rsidP="00D04BEB">
            <w:pPr>
              <w:spacing w:line="240" w:lineRule="auto"/>
              <w:ind w:firstLine="0"/>
              <w:contextualSpacing/>
              <w:jc w:val="right"/>
              <w:rPr>
                <w:rFonts w:eastAsia="Calibri"/>
                <w:b/>
              </w:rPr>
            </w:pPr>
            <w:r>
              <w:rPr>
                <w:rFonts w:eastAsia="Calibri"/>
                <w:b/>
              </w:rPr>
              <w:t xml:space="preserve">System </w:t>
            </w:r>
            <w:r w:rsidR="00D04BEB">
              <w:rPr>
                <w:rFonts w:eastAsia="Calibri"/>
                <w:b/>
              </w:rPr>
              <w:t>Total</w:t>
            </w:r>
          </w:p>
        </w:tc>
        <w:tc>
          <w:tcPr>
            <w:tcW w:w="1414" w:type="dxa"/>
            <w:tcBorders>
              <w:top w:val="single" w:sz="4" w:space="0" w:color="000000"/>
              <w:left w:val="single" w:sz="4" w:space="0" w:color="000000"/>
              <w:bottom w:val="single" w:sz="4" w:space="0" w:color="000000"/>
              <w:right w:val="single" w:sz="4" w:space="0" w:color="000000"/>
            </w:tcBorders>
            <w:shd w:val="clear" w:color="auto" w:fill="C4BC96" w:themeFill="background2" w:themeFillShade="BF"/>
          </w:tcPr>
          <w:p w14:paraId="7F2BE590" w14:textId="0A8C6463" w:rsidR="00D04BEB" w:rsidRPr="00385959" w:rsidRDefault="00D04BEB" w:rsidP="00026988">
            <w:pPr>
              <w:spacing w:line="240" w:lineRule="auto"/>
              <w:ind w:left="34" w:firstLine="0"/>
              <w:contextualSpacing/>
              <w:jc w:val="center"/>
              <w:rPr>
                <w:rFonts w:eastAsia="Calibri"/>
                <w:b/>
              </w:rPr>
            </w:pPr>
            <w:r w:rsidRPr="00D04BEB">
              <w:rPr>
                <w:rFonts w:eastAsia="Calibri"/>
                <w:b/>
              </w:rPr>
              <w:t>236.74</w:t>
            </w:r>
            <w:r>
              <w:rPr>
                <w:rFonts w:eastAsia="Calibri"/>
                <w:b/>
              </w:rPr>
              <w:t xml:space="preserve"> </w:t>
            </w:r>
            <w:r w:rsidRPr="00026988">
              <w:rPr>
                <w:rFonts w:eastAsia="Calibri"/>
              </w:rPr>
              <w:t>₺</w:t>
            </w:r>
          </w:p>
        </w:tc>
      </w:tr>
    </w:tbl>
    <w:p w14:paraId="49CFFC2A" w14:textId="77777777" w:rsidR="009453A1" w:rsidRDefault="009453A1" w:rsidP="009453A1">
      <w:pPr>
        <w:spacing w:line="240" w:lineRule="auto"/>
      </w:pPr>
    </w:p>
    <w:p w14:paraId="313878E5" w14:textId="19356A40" w:rsidR="003C3799" w:rsidRDefault="003C3799">
      <w:pPr>
        <w:widowControl/>
        <w:suppressAutoHyphens w:val="0"/>
        <w:spacing w:line="240" w:lineRule="auto"/>
        <w:ind w:firstLine="0"/>
        <w:jc w:val="left"/>
      </w:pPr>
      <w:r>
        <w:br w:type="page"/>
      </w:r>
    </w:p>
    <w:p w14:paraId="69F6411E" w14:textId="67A1AF26" w:rsidR="00D6007D" w:rsidRDefault="009453A1" w:rsidP="00D6007D">
      <w:pPr>
        <w:pStyle w:val="Heading2"/>
        <w:rPr>
          <w:rFonts w:cs="Times New Roman"/>
          <w:szCs w:val="24"/>
        </w:rPr>
      </w:pPr>
      <w:bookmarkStart w:id="31" w:name="_Toc70789704"/>
      <w:r>
        <w:rPr>
          <w:rFonts w:cs="Times New Roman"/>
          <w:szCs w:val="24"/>
        </w:rPr>
        <w:lastRenderedPageBreak/>
        <w:t>2.6</w:t>
      </w:r>
      <w:r w:rsidR="00D6007D">
        <w:rPr>
          <w:rFonts w:cs="Times New Roman"/>
          <w:szCs w:val="24"/>
        </w:rPr>
        <w:t>. Risk assessment</w:t>
      </w:r>
      <w:bookmarkEnd w:id="31"/>
    </w:p>
    <w:p w14:paraId="6E21A6E0" w14:textId="77777777" w:rsidR="001F2A2E" w:rsidRPr="001F2A2E" w:rsidRDefault="001F2A2E" w:rsidP="001F2A2E">
      <w:pPr>
        <w:ind w:firstLine="0"/>
        <w:rPr>
          <w:i/>
        </w:rPr>
      </w:pPr>
      <w:r w:rsidRPr="001F2A2E">
        <w:rPr>
          <w:i/>
        </w:rPr>
        <w:t>The tables provided below are examples, you can replace one or both with your own.</w:t>
      </w:r>
    </w:p>
    <w:p w14:paraId="272CFEF5" w14:textId="77777777" w:rsidR="00D6007D" w:rsidRDefault="00D6007D" w:rsidP="00D6007D">
      <w:pPr>
        <w:ind w:firstLine="0"/>
      </w:pPr>
      <w:r w:rsidRPr="00385959">
        <w:t>Be</w:t>
      </w:r>
      <w:r>
        <w:t>gin</w:t>
      </w:r>
      <w:r w:rsidRPr="00385959">
        <w:t xml:space="preserve"> </w:t>
      </w:r>
      <w:r>
        <w:t>the first paragraph here.</w:t>
      </w:r>
      <w:r w:rsidRPr="00385959">
        <w:t xml:space="preserve"> </w:t>
      </w:r>
    </w:p>
    <w:p w14:paraId="2B36A629" w14:textId="0E4B3914" w:rsidR="00E05C87" w:rsidRDefault="00D6007D" w:rsidP="009453A1">
      <w:pPr>
        <w:ind w:firstLine="576"/>
      </w:pPr>
      <w:r>
        <w:t>Begin the second paragraph here.</w:t>
      </w:r>
    </w:p>
    <w:p w14:paraId="2539DF5C" w14:textId="77777777" w:rsidR="00A65B6D" w:rsidRDefault="00A65B6D" w:rsidP="009453A1">
      <w:pPr>
        <w:ind w:firstLine="576"/>
        <w:rPr>
          <w:lang w:val="en-US"/>
        </w:rPr>
      </w:pPr>
    </w:p>
    <w:p w14:paraId="2BF3CD61" w14:textId="30AA3855" w:rsidR="00A65B6D" w:rsidRDefault="00A65B6D" w:rsidP="00A65B6D">
      <w:pPr>
        <w:pStyle w:val="Caption"/>
        <w:keepNext/>
        <w:jc w:val="center"/>
      </w:pPr>
      <w:bookmarkStart w:id="32" w:name="_Toc64236123"/>
      <w:r>
        <w:t xml:space="preserve">Table </w:t>
      </w:r>
      <w:r>
        <w:fldChar w:fldCharType="begin"/>
      </w:r>
      <w:r>
        <w:instrText xml:space="preserve"> SEQ Table \* ARABIC </w:instrText>
      </w:r>
      <w:r>
        <w:fldChar w:fldCharType="separate"/>
      </w:r>
      <w:r>
        <w:rPr>
          <w:noProof/>
        </w:rPr>
        <w:t>5</w:t>
      </w:r>
      <w:r>
        <w:fldChar w:fldCharType="end"/>
      </w:r>
      <w:r>
        <w:t>. Risk matrix</w:t>
      </w:r>
      <w:bookmarkEnd w:id="32"/>
    </w:p>
    <w:p w14:paraId="3D07BD64" w14:textId="77777777" w:rsidR="001F2A2E" w:rsidRDefault="001F2A2E" w:rsidP="001F2A2E">
      <w:pPr>
        <w:ind w:firstLine="0"/>
        <w:jc w:val="center"/>
        <w:rPr>
          <w:b/>
          <w:bCs/>
          <w:i/>
          <w:iCs/>
        </w:rPr>
      </w:pPr>
      <w:r>
        <w:rPr>
          <w:b/>
          <w:bCs/>
          <w:i/>
          <w:iCs/>
          <w:noProof/>
          <w:lang w:eastAsia="tr-TR"/>
        </w:rPr>
        <w:drawing>
          <wp:inline distT="0" distB="0" distL="0" distR="0" wp14:anchorId="3B623CDA" wp14:editId="3DEB44DE">
            <wp:extent cx="5989703" cy="20183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9017" cy="2038357"/>
                    </a:xfrm>
                    <a:prstGeom prst="rect">
                      <a:avLst/>
                    </a:prstGeom>
                    <a:noFill/>
                    <a:ln>
                      <a:noFill/>
                    </a:ln>
                  </pic:spPr>
                </pic:pic>
              </a:graphicData>
            </a:graphic>
          </wp:inline>
        </w:drawing>
      </w:r>
    </w:p>
    <w:p w14:paraId="76D970BB" w14:textId="77777777" w:rsidR="009453A1" w:rsidRDefault="009453A1" w:rsidP="001F2A2E">
      <w:pPr>
        <w:ind w:firstLine="0"/>
        <w:jc w:val="center"/>
        <w:rPr>
          <w:b/>
          <w:bCs/>
          <w:i/>
          <w:iCs/>
        </w:rPr>
      </w:pPr>
    </w:p>
    <w:p w14:paraId="1C31E8CD" w14:textId="77777777" w:rsidR="00A65B6D" w:rsidRDefault="00A65B6D" w:rsidP="001F2A2E">
      <w:pPr>
        <w:ind w:firstLine="0"/>
        <w:jc w:val="center"/>
        <w:rPr>
          <w:b/>
          <w:bCs/>
          <w:i/>
          <w:iCs/>
        </w:rPr>
      </w:pPr>
    </w:p>
    <w:p w14:paraId="41BCB8F8" w14:textId="77777777" w:rsidR="00A65B6D" w:rsidRDefault="00A65B6D" w:rsidP="001F2A2E">
      <w:pPr>
        <w:ind w:firstLine="0"/>
        <w:jc w:val="center"/>
        <w:rPr>
          <w:b/>
          <w:bCs/>
          <w:i/>
          <w:iCs/>
        </w:rPr>
      </w:pPr>
    </w:p>
    <w:p w14:paraId="1DB494EF" w14:textId="4251AA07" w:rsidR="00A65B6D" w:rsidRDefault="00A65B6D" w:rsidP="00A65B6D">
      <w:pPr>
        <w:pStyle w:val="Caption"/>
        <w:keepNext/>
        <w:jc w:val="center"/>
      </w:pPr>
      <w:bookmarkStart w:id="33" w:name="_Toc64236124"/>
      <w:r>
        <w:t xml:space="preserve">Table </w:t>
      </w:r>
      <w:r>
        <w:fldChar w:fldCharType="begin"/>
      </w:r>
      <w:r>
        <w:instrText xml:space="preserve"> SEQ Table \* ARABIC </w:instrText>
      </w:r>
      <w:r>
        <w:fldChar w:fldCharType="separate"/>
      </w:r>
      <w:r>
        <w:rPr>
          <w:noProof/>
        </w:rPr>
        <w:t>6</w:t>
      </w:r>
      <w:r>
        <w:fldChar w:fldCharType="end"/>
      </w:r>
      <w:r>
        <w:t>. Risk assessment</w:t>
      </w:r>
      <w:bookmarkEnd w:id="33"/>
    </w:p>
    <w:p w14:paraId="76D416CE" w14:textId="0F6E1586" w:rsidR="0096220D" w:rsidRDefault="001F2A2E" w:rsidP="009453A1">
      <w:pPr>
        <w:ind w:firstLine="0"/>
        <w:jc w:val="center"/>
        <w:rPr>
          <w:b/>
          <w:bCs/>
          <w:i/>
          <w:iCs/>
        </w:rPr>
      </w:pPr>
      <w:r>
        <w:rPr>
          <w:b/>
          <w:bCs/>
          <w:i/>
          <w:iCs/>
          <w:noProof/>
          <w:lang w:eastAsia="tr-TR"/>
        </w:rPr>
        <w:drawing>
          <wp:inline distT="0" distB="0" distL="0" distR="0" wp14:anchorId="70390F05" wp14:editId="38B6E930">
            <wp:extent cx="6023491" cy="20629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2815" cy="2079869"/>
                    </a:xfrm>
                    <a:prstGeom prst="rect">
                      <a:avLst/>
                    </a:prstGeom>
                    <a:noFill/>
                    <a:ln>
                      <a:noFill/>
                    </a:ln>
                  </pic:spPr>
                </pic:pic>
              </a:graphicData>
            </a:graphic>
          </wp:inline>
        </w:drawing>
      </w:r>
    </w:p>
    <w:p w14:paraId="43C9C81D" w14:textId="2106ACFE" w:rsidR="00F45DB6" w:rsidRDefault="00F45DB6">
      <w:pPr>
        <w:widowControl/>
        <w:suppressAutoHyphens w:val="0"/>
        <w:spacing w:line="240" w:lineRule="auto"/>
        <w:ind w:firstLine="0"/>
        <w:jc w:val="left"/>
        <w:rPr>
          <w:b/>
          <w:bCs/>
          <w:i/>
          <w:iCs/>
        </w:rPr>
      </w:pPr>
      <w:r>
        <w:rPr>
          <w:b/>
          <w:bCs/>
          <w:i/>
          <w:iCs/>
        </w:rPr>
        <w:br w:type="page"/>
      </w:r>
    </w:p>
    <w:p w14:paraId="5B3A23DF" w14:textId="2D752B70" w:rsidR="00F375C4" w:rsidRDefault="00F375C4" w:rsidP="00F375C4">
      <w:pPr>
        <w:pStyle w:val="Heading1"/>
        <w:rPr>
          <w:rFonts w:cs="Times New Roman"/>
          <w:sz w:val="24"/>
          <w:szCs w:val="24"/>
        </w:rPr>
      </w:pPr>
      <w:bookmarkStart w:id="34" w:name="_Toc70789705"/>
      <w:r w:rsidRPr="00385959">
        <w:rPr>
          <w:rFonts w:cs="Times New Roman"/>
          <w:sz w:val="24"/>
          <w:szCs w:val="24"/>
        </w:rPr>
        <w:lastRenderedPageBreak/>
        <w:t xml:space="preserve">3. </w:t>
      </w:r>
      <w:r w:rsidR="00F2710F">
        <w:rPr>
          <w:rFonts w:cs="Times New Roman"/>
          <w:sz w:val="24"/>
          <w:szCs w:val="24"/>
        </w:rPr>
        <w:t>SUB-SYSTEMS</w:t>
      </w:r>
      <w:bookmarkEnd w:id="34"/>
    </w:p>
    <w:p w14:paraId="3DC47619" w14:textId="5A724BA6" w:rsidR="00F45DB6" w:rsidRDefault="00F45DB6" w:rsidP="00F45DB6">
      <w:pPr>
        <w:spacing w:line="240" w:lineRule="auto"/>
        <w:ind w:firstLine="0"/>
        <w:rPr>
          <w:b/>
          <w:bCs/>
          <w:i/>
          <w:iCs/>
        </w:rPr>
      </w:pPr>
      <w:r>
        <w:rPr>
          <w:b/>
          <w:bCs/>
          <w:i/>
          <w:iCs/>
        </w:rPr>
        <w:t xml:space="preserve">There will be </w:t>
      </w:r>
      <w:r w:rsidRPr="00AC2DAE">
        <w:rPr>
          <w:b/>
          <w:bCs/>
          <w:i/>
          <w:iCs/>
          <w:u w:val="single"/>
        </w:rPr>
        <w:t>at least</w:t>
      </w:r>
      <w:r>
        <w:rPr>
          <w:b/>
          <w:bCs/>
          <w:i/>
          <w:iCs/>
        </w:rPr>
        <w:t xml:space="preserve"> two sub-systems corresponding to two faculty departments</w:t>
      </w:r>
      <w:r w:rsidR="00273F45">
        <w:rPr>
          <w:b/>
          <w:bCs/>
          <w:i/>
          <w:iCs/>
        </w:rPr>
        <w:t xml:space="preserve"> and/or work groups.</w:t>
      </w:r>
    </w:p>
    <w:p w14:paraId="34F371AD" w14:textId="77777777" w:rsidR="00F45DB6" w:rsidRDefault="00F45DB6" w:rsidP="00F45DB6">
      <w:pPr>
        <w:spacing w:line="240" w:lineRule="auto"/>
        <w:ind w:firstLine="0"/>
        <w:rPr>
          <w:b/>
          <w:bCs/>
          <w:i/>
          <w:iCs/>
        </w:rPr>
      </w:pPr>
    </w:p>
    <w:p w14:paraId="7EB394FD" w14:textId="77777777" w:rsidR="00FD33F0" w:rsidRDefault="00FD33F0" w:rsidP="00FD33F0">
      <w:pPr>
        <w:ind w:firstLine="0"/>
      </w:pPr>
      <w:r w:rsidRPr="00385959">
        <w:t>Be</w:t>
      </w:r>
      <w:r>
        <w:t>gin</w:t>
      </w:r>
      <w:r w:rsidRPr="00385959">
        <w:t xml:space="preserve"> </w:t>
      </w:r>
      <w:r>
        <w:t>the first paragraph here.</w:t>
      </w:r>
      <w:r w:rsidRPr="00385959">
        <w:t xml:space="preserve"> </w:t>
      </w:r>
    </w:p>
    <w:p w14:paraId="4A67BA1A" w14:textId="77777777" w:rsidR="00FD33F0" w:rsidRDefault="00FD33F0" w:rsidP="00FD33F0">
      <w:pPr>
        <w:ind w:firstLine="576"/>
        <w:rPr>
          <w:lang w:val="en-US"/>
        </w:rPr>
      </w:pPr>
      <w:r>
        <w:t>Begin the second paragraph here.</w:t>
      </w:r>
    </w:p>
    <w:p w14:paraId="0DD70BE0" w14:textId="15F63164" w:rsidR="00E237F0" w:rsidRDefault="00E237F0" w:rsidP="00F45DB6">
      <w:pPr>
        <w:pStyle w:val="Heading2"/>
      </w:pPr>
      <w:bookmarkStart w:id="35" w:name="_Toc70789706"/>
      <w:r>
        <w:t>3.1</w:t>
      </w:r>
      <w:r w:rsidRPr="00385959">
        <w:t xml:space="preserve">. </w:t>
      </w:r>
      <w:r w:rsidR="00F45DB6">
        <w:t>The name of the sub-system 1</w:t>
      </w:r>
      <w:bookmarkEnd w:id="35"/>
    </w:p>
    <w:p w14:paraId="43C6A996"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3764C6F8" w14:textId="77777777" w:rsidR="00AC2DAE" w:rsidRDefault="00AC2DAE" w:rsidP="00AC2DAE">
      <w:pPr>
        <w:ind w:firstLine="576"/>
        <w:rPr>
          <w:lang w:val="en-US"/>
        </w:rPr>
      </w:pPr>
      <w:r>
        <w:t>Begin the second paragraph here.</w:t>
      </w:r>
    </w:p>
    <w:p w14:paraId="0DEF51DE" w14:textId="5A97F7A8" w:rsidR="00E237F0" w:rsidRPr="00DB5BA3" w:rsidRDefault="00E237F0" w:rsidP="00FD33F0">
      <w:pPr>
        <w:pStyle w:val="Heading3"/>
      </w:pPr>
      <w:r w:rsidRPr="00385959">
        <w:t xml:space="preserve">    3.</w:t>
      </w:r>
      <w:r>
        <w:t>1</w:t>
      </w:r>
      <w:r w:rsidRPr="00385959">
        <w:t xml:space="preserve">.1. </w:t>
      </w:r>
      <w:r w:rsidR="00FD33F0" w:rsidRPr="00FD33F0">
        <w:rPr>
          <w:lang w:val="en-US"/>
        </w:rPr>
        <w:t>Requirements</w:t>
      </w:r>
    </w:p>
    <w:p w14:paraId="3031EC04"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063819B7" w14:textId="77777777" w:rsidR="00AC2DAE" w:rsidRDefault="00AC2DAE" w:rsidP="00AC2DAE">
      <w:pPr>
        <w:ind w:firstLine="576"/>
        <w:rPr>
          <w:lang w:val="en-US"/>
        </w:rPr>
      </w:pPr>
      <w:r>
        <w:t>Begin the second paragraph here.</w:t>
      </w:r>
    </w:p>
    <w:p w14:paraId="31245BAF" w14:textId="49BC11D0" w:rsidR="00E237F0" w:rsidRPr="00DB5BA3" w:rsidRDefault="00E237F0" w:rsidP="00E237F0">
      <w:pPr>
        <w:pStyle w:val="Heading3"/>
        <w:rPr>
          <w:rFonts w:cs="Times New Roman"/>
          <w:szCs w:val="24"/>
        </w:rPr>
      </w:pPr>
      <w:r>
        <w:rPr>
          <w:rFonts w:cs="Times New Roman"/>
          <w:szCs w:val="24"/>
        </w:rPr>
        <w:t xml:space="preserve">    </w:t>
      </w:r>
      <w:r w:rsidRPr="00385959">
        <w:rPr>
          <w:rFonts w:cs="Times New Roman"/>
          <w:szCs w:val="24"/>
        </w:rPr>
        <w:t>3.</w:t>
      </w:r>
      <w:r>
        <w:rPr>
          <w:rFonts w:cs="Times New Roman"/>
          <w:szCs w:val="24"/>
        </w:rPr>
        <w:t>1</w:t>
      </w:r>
      <w:r w:rsidR="00FD33F0">
        <w:rPr>
          <w:rFonts w:cs="Times New Roman"/>
          <w:szCs w:val="24"/>
        </w:rPr>
        <w:t>.2. T</w:t>
      </w:r>
      <w:r w:rsidRPr="00385959">
        <w:rPr>
          <w:rFonts w:cs="Times New Roman"/>
          <w:szCs w:val="24"/>
        </w:rPr>
        <w:t>echnologies and methods</w:t>
      </w:r>
    </w:p>
    <w:p w14:paraId="313F472A"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6399ED3F" w14:textId="77777777" w:rsidR="00AC2DAE" w:rsidRDefault="00AC2DAE" w:rsidP="00AC2DAE">
      <w:pPr>
        <w:ind w:firstLine="576"/>
        <w:rPr>
          <w:lang w:val="en-US"/>
        </w:rPr>
      </w:pPr>
      <w:r>
        <w:t>Begin the second paragraph here.</w:t>
      </w:r>
    </w:p>
    <w:p w14:paraId="164874C7" w14:textId="70E2F602" w:rsidR="00E237F0" w:rsidRPr="00385959" w:rsidRDefault="00E237F0" w:rsidP="00E237F0">
      <w:pPr>
        <w:pStyle w:val="Heading3"/>
        <w:rPr>
          <w:rFonts w:cs="Times New Roman"/>
          <w:szCs w:val="24"/>
        </w:rPr>
      </w:pPr>
      <w:r w:rsidRPr="00385959">
        <w:rPr>
          <w:rFonts w:cs="Times New Roman"/>
          <w:szCs w:val="24"/>
        </w:rPr>
        <w:t xml:space="preserve">    3.</w:t>
      </w:r>
      <w:r>
        <w:rPr>
          <w:rFonts w:cs="Times New Roman"/>
          <w:szCs w:val="24"/>
        </w:rPr>
        <w:t>1</w:t>
      </w:r>
      <w:r w:rsidR="00FD33F0">
        <w:rPr>
          <w:rFonts w:cs="Times New Roman"/>
          <w:szCs w:val="24"/>
        </w:rPr>
        <w:t>.3</w:t>
      </w:r>
      <w:r w:rsidRPr="00385959">
        <w:rPr>
          <w:rFonts w:cs="Times New Roman"/>
          <w:szCs w:val="24"/>
        </w:rPr>
        <w:t>. Conceptualization</w:t>
      </w:r>
    </w:p>
    <w:p w14:paraId="232F85AC"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7127CDA8" w14:textId="77777777" w:rsidR="00AC2DAE" w:rsidRDefault="00AC2DAE" w:rsidP="00AC2DAE">
      <w:pPr>
        <w:ind w:firstLine="576"/>
        <w:rPr>
          <w:lang w:val="en-US"/>
        </w:rPr>
      </w:pPr>
      <w:r>
        <w:t>Begin the second paragraph here.</w:t>
      </w:r>
    </w:p>
    <w:p w14:paraId="74B4BBAC" w14:textId="211EC0AA" w:rsidR="00E237F0" w:rsidRPr="00385959" w:rsidRDefault="00E237F0" w:rsidP="00E237F0">
      <w:pPr>
        <w:pStyle w:val="Heading3"/>
        <w:rPr>
          <w:rFonts w:cs="Times New Roman"/>
          <w:szCs w:val="24"/>
        </w:rPr>
      </w:pPr>
      <w:r w:rsidRPr="00385959">
        <w:rPr>
          <w:rFonts w:cs="Times New Roman"/>
          <w:szCs w:val="24"/>
        </w:rPr>
        <w:t xml:space="preserve">    3.</w:t>
      </w:r>
      <w:r>
        <w:rPr>
          <w:rFonts w:cs="Times New Roman"/>
          <w:szCs w:val="24"/>
        </w:rPr>
        <w:t>1</w:t>
      </w:r>
      <w:r w:rsidR="00FD33F0">
        <w:rPr>
          <w:rFonts w:cs="Times New Roman"/>
          <w:szCs w:val="24"/>
        </w:rPr>
        <w:t>.4</w:t>
      </w:r>
      <w:r w:rsidRPr="00385959">
        <w:rPr>
          <w:rFonts w:cs="Times New Roman"/>
          <w:szCs w:val="24"/>
        </w:rPr>
        <w:t xml:space="preserve">. Physical </w:t>
      </w:r>
      <w:r>
        <w:rPr>
          <w:rFonts w:cs="Times New Roman"/>
          <w:szCs w:val="24"/>
        </w:rPr>
        <w:t>a</w:t>
      </w:r>
      <w:r w:rsidRPr="00385959">
        <w:rPr>
          <w:rFonts w:cs="Times New Roman"/>
          <w:szCs w:val="24"/>
        </w:rPr>
        <w:t>rchitecture</w:t>
      </w:r>
    </w:p>
    <w:p w14:paraId="1F098C63"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4C5B6A3C" w14:textId="77777777" w:rsidR="00AC2DAE" w:rsidRDefault="00AC2DAE" w:rsidP="00AC2DAE">
      <w:pPr>
        <w:ind w:firstLine="576"/>
        <w:rPr>
          <w:lang w:val="en-US"/>
        </w:rPr>
      </w:pPr>
      <w:r>
        <w:t>Begin the second paragraph here.</w:t>
      </w:r>
    </w:p>
    <w:p w14:paraId="5490BD54" w14:textId="1B60DC1D" w:rsidR="00E237F0" w:rsidRPr="00385959" w:rsidRDefault="00E237F0" w:rsidP="00E237F0">
      <w:pPr>
        <w:pStyle w:val="Heading3"/>
        <w:rPr>
          <w:rFonts w:cs="Times New Roman"/>
          <w:szCs w:val="24"/>
        </w:rPr>
      </w:pPr>
      <w:r w:rsidRPr="00385959">
        <w:rPr>
          <w:rFonts w:cs="Times New Roman"/>
          <w:szCs w:val="24"/>
        </w:rPr>
        <w:t xml:space="preserve">    3.</w:t>
      </w:r>
      <w:r>
        <w:rPr>
          <w:rFonts w:cs="Times New Roman"/>
          <w:szCs w:val="24"/>
        </w:rPr>
        <w:t>1</w:t>
      </w:r>
      <w:r w:rsidR="00FD33F0">
        <w:rPr>
          <w:rFonts w:cs="Times New Roman"/>
          <w:szCs w:val="24"/>
        </w:rPr>
        <w:t>.5</w:t>
      </w:r>
      <w:r w:rsidRPr="00385959">
        <w:rPr>
          <w:rFonts w:cs="Times New Roman"/>
          <w:szCs w:val="24"/>
        </w:rPr>
        <w:t>. Materialization</w:t>
      </w:r>
    </w:p>
    <w:p w14:paraId="6A076972"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3965189A" w14:textId="77777777" w:rsidR="00AC2DAE" w:rsidRDefault="00AC2DAE" w:rsidP="00AC2DAE">
      <w:pPr>
        <w:ind w:firstLine="576"/>
        <w:rPr>
          <w:lang w:val="en-US"/>
        </w:rPr>
      </w:pPr>
      <w:r>
        <w:t>Begin the second paragraph here.</w:t>
      </w:r>
    </w:p>
    <w:p w14:paraId="5BD3ACF7" w14:textId="1E513353" w:rsidR="00647B14" w:rsidRDefault="00E237F0" w:rsidP="00E237F0">
      <w:pPr>
        <w:pStyle w:val="Heading3"/>
        <w:rPr>
          <w:rFonts w:cs="Times New Roman"/>
          <w:szCs w:val="24"/>
        </w:rPr>
      </w:pPr>
      <w:r w:rsidRPr="00385959">
        <w:rPr>
          <w:rFonts w:cs="Times New Roman"/>
          <w:szCs w:val="24"/>
        </w:rPr>
        <w:t xml:space="preserve">    3.</w:t>
      </w:r>
      <w:r>
        <w:rPr>
          <w:rFonts w:cs="Times New Roman"/>
          <w:szCs w:val="24"/>
        </w:rPr>
        <w:t>1</w:t>
      </w:r>
      <w:r w:rsidR="00FD33F0">
        <w:rPr>
          <w:rFonts w:cs="Times New Roman"/>
          <w:szCs w:val="24"/>
        </w:rPr>
        <w:t>.6</w:t>
      </w:r>
      <w:r w:rsidRPr="00385959">
        <w:rPr>
          <w:rFonts w:cs="Times New Roman"/>
          <w:szCs w:val="24"/>
        </w:rPr>
        <w:t>. Evaluation</w:t>
      </w:r>
    </w:p>
    <w:p w14:paraId="766D8BC8"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63986E91" w14:textId="77777777" w:rsidR="00AC2DAE" w:rsidRDefault="00AC2DAE" w:rsidP="00AC2DAE">
      <w:pPr>
        <w:ind w:firstLine="576"/>
      </w:pPr>
      <w:r>
        <w:t>Begin the second paragraph here.</w:t>
      </w:r>
    </w:p>
    <w:p w14:paraId="2B70646F" w14:textId="77777777" w:rsidR="00273F45" w:rsidRDefault="00273F45" w:rsidP="00AC2DAE">
      <w:pPr>
        <w:ind w:firstLine="576"/>
        <w:rPr>
          <w:lang w:val="en-US"/>
        </w:rPr>
      </w:pPr>
    </w:p>
    <w:p w14:paraId="347DF8BD" w14:textId="20D185CC" w:rsidR="00F45DB6" w:rsidRPr="00273F45" w:rsidRDefault="00F45DB6" w:rsidP="00273F45">
      <w:pPr>
        <w:pStyle w:val="Heading2"/>
        <w:rPr>
          <w:bCs/>
          <w:i/>
        </w:rPr>
      </w:pPr>
      <w:bookmarkStart w:id="36" w:name="_Toc70789707"/>
      <w:r>
        <w:lastRenderedPageBreak/>
        <w:t>3.2</w:t>
      </w:r>
      <w:r w:rsidRPr="00385959">
        <w:t xml:space="preserve">. </w:t>
      </w:r>
      <w:r>
        <w:t>The name of the sub-system 2</w:t>
      </w:r>
      <w:bookmarkEnd w:id="36"/>
    </w:p>
    <w:p w14:paraId="69D694B4"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6813AA09" w14:textId="77777777" w:rsidR="00AC2DAE" w:rsidRDefault="00AC2DAE" w:rsidP="00AC2DAE">
      <w:pPr>
        <w:ind w:firstLine="576"/>
        <w:rPr>
          <w:lang w:val="en-US"/>
        </w:rPr>
      </w:pPr>
      <w:r>
        <w:t>Begin the second paragraph here.</w:t>
      </w:r>
    </w:p>
    <w:p w14:paraId="5FBC41F3" w14:textId="5B6BC53B" w:rsidR="00F45DB6" w:rsidRPr="00DB5BA3" w:rsidRDefault="00F45DB6" w:rsidP="00F45DB6">
      <w:pPr>
        <w:pStyle w:val="Heading3"/>
      </w:pPr>
      <w:r w:rsidRPr="00385959">
        <w:t xml:space="preserve">    3.</w:t>
      </w:r>
      <w:r>
        <w:t>2</w:t>
      </w:r>
      <w:r w:rsidRPr="00385959">
        <w:t xml:space="preserve">.1. </w:t>
      </w:r>
      <w:r w:rsidRPr="00FD33F0">
        <w:rPr>
          <w:lang w:val="en-US"/>
        </w:rPr>
        <w:t>Requirements</w:t>
      </w:r>
    </w:p>
    <w:p w14:paraId="556F03A5"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1EEBABC2" w14:textId="77777777" w:rsidR="00AC2DAE" w:rsidRDefault="00AC2DAE" w:rsidP="00AC2DAE">
      <w:pPr>
        <w:ind w:firstLine="576"/>
        <w:rPr>
          <w:lang w:val="en-US"/>
        </w:rPr>
      </w:pPr>
      <w:r>
        <w:t>Begin the second paragraph here.</w:t>
      </w:r>
    </w:p>
    <w:p w14:paraId="543AF891" w14:textId="7CFCCCB8" w:rsidR="00F45DB6" w:rsidRPr="00DB5BA3" w:rsidRDefault="00F45DB6" w:rsidP="00F45DB6">
      <w:pPr>
        <w:pStyle w:val="Heading3"/>
        <w:rPr>
          <w:rFonts w:cs="Times New Roman"/>
          <w:szCs w:val="24"/>
        </w:rPr>
      </w:pPr>
      <w:r>
        <w:rPr>
          <w:rFonts w:cs="Times New Roman"/>
          <w:szCs w:val="24"/>
        </w:rPr>
        <w:t xml:space="preserve">    </w:t>
      </w:r>
      <w:r w:rsidRPr="00385959">
        <w:rPr>
          <w:rFonts w:cs="Times New Roman"/>
          <w:szCs w:val="24"/>
        </w:rPr>
        <w:t>3.</w:t>
      </w:r>
      <w:r>
        <w:rPr>
          <w:rFonts w:cs="Times New Roman"/>
          <w:szCs w:val="24"/>
        </w:rPr>
        <w:t>2.2. T</w:t>
      </w:r>
      <w:r w:rsidRPr="00385959">
        <w:rPr>
          <w:rFonts w:cs="Times New Roman"/>
          <w:szCs w:val="24"/>
        </w:rPr>
        <w:t>echnologies and methods</w:t>
      </w:r>
    </w:p>
    <w:p w14:paraId="5228EAA5"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06BEAC7D" w14:textId="77777777" w:rsidR="00AC2DAE" w:rsidRDefault="00AC2DAE" w:rsidP="00AC2DAE">
      <w:pPr>
        <w:ind w:firstLine="576"/>
        <w:rPr>
          <w:lang w:val="en-US"/>
        </w:rPr>
      </w:pPr>
      <w:r>
        <w:t>Begin the second paragraph here.</w:t>
      </w:r>
    </w:p>
    <w:p w14:paraId="755EC517" w14:textId="77B0715D" w:rsidR="00F45DB6" w:rsidRPr="00385959" w:rsidRDefault="00F45DB6" w:rsidP="00F45DB6">
      <w:pPr>
        <w:pStyle w:val="Heading3"/>
        <w:rPr>
          <w:rFonts w:cs="Times New Roman"/>
          <w:szCs w:val="24"/>
        </w:rPr>
      </w:pPr>
      <w:r w:rsidRPr="00385959">
        <w:rPr>
          <w:rFonts w:cs="Times New Roman"/>
          <w:szCs w:val="24"/>
        </w:rPr>
        <w:t xml:space="preserve">    3.</w:t>
      </w:r>
      <w:r>
        <w:rPr>
          <w:rFonts w:cs="Times New Roman"/>
          <w:szCs w:val="24"/>
        </w:rPr>
        <w:t>2.3</w:t>
      </w:r>
      <w:r w:rsidRPr="00385959">
        <w:rPr>
          <w:rFonts w:cs="Times New Roman"/>
          <w:szCs w:val="24"/>
        </w:rPr>
        <w:t>. Conceptualization</w:t>
      </w:r>
    </w:p>
    <w:p w14:paraId="5BEBE424"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039C23C8" w14:textId="77777777" w:rsidR="00AC2DAE" w:rsidRDefault="00AC2DAE" w:rsidP="00AC2DAE">
      <w:pPr>
        <w:ind w:firstLine="576"/>
        <w:rPr>
          <w:lang w:val="en-US"/>
        </w:rPr>
      </w:pPr>
      <w:r>
        <w:t>Begin the second paragraph here.</w:t>
      </w:r>
    </w:p>
    <w:p w14:paraId="4FBBEB35" w14:textId="7BE1D051" w:rsidR="00F45DB6" w:rsidRPr="00385959" w:rsidRDefault="00F45DB6" w:rsidP="00F45DB6">
      <w:pPr>
        <w:pStyle w:val="Heading3"/>
        <w:rPr>
          <w:rFonts w:cs="Times New Roman"/>
          <w:szCs w:val="24"/>
        </w:rPr>
      </w:pPr>
      <w:r w:rsidRPr="00385959">
        <w:rPr>
          <w:rFonts w:cs="Times New Roman"/>
          <w:szCs w:val="24"/>
        </w:rPr>
        <w:t xml:space="preserve">    3.</w:t>
      </w:r>
      <w:r>
        <w:rPr>
          <w:rFonts w:cs="Times New Roman"/>
          <w:szCs w:val="24"/>
        </w:rPr>
        <w:t>2.4</w:t>
      </w:r>
      <w:r w:rsidRPr="00385959">
        <w:rPr>
          <w:rFonts w:cs="Times New Roman"/>
          <w:szCs w:val="24"/>
        </w:rPr>
        <w:t xml:space="preserve">. Physical </w:t>
      </w:r>
      <w:r>
        <w:rPr>
          <w:rFonts w:cs="Times New Roman"/>
          <w:szCs w:val="24"/>
        </w:rPr>
        <w:t>a</w:t>
      </w:r>
      <w:r w:rsidRPr="00385959">
        <w:rPr>
          <w:rFonts w:cs="Times New Roman"/>
          <w:szCs w:val="24"/>
        </w:rPr>
        <w:t>rchitecture</w:t>
      </w:r>
    </w:p>
    <w:p w14:paraId="181555F3"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058EF7CA" w14:textId="77777777" w:rsidR="00AC2DAE" w:rsidRDefault="00AC2DAE" w:rsidP="00AC2DAE">
      <w:pPr>
        <w:ind w:firstLine="576"/>
        <w:rPr>
          <w:lang w:val="en-US"/>
        </w:rPr>
      </w:pPr>
      <w:r>
        <w:t>Begin the second paragraph here.</w:t>
      </w:r>
    </w:p>
    <w:p w14:paraId="773B20CC" w14:textId="585524D2" w:rsidR="00F45DB6" w:rsidRPr="00385959" w:rsidRDefault="00F45DB6" w:rsidP="00F45DB6">
      <w:pPr>
        <w:pStyle w:val="Heading3"/>
        <w:rPr>
          <w:rFonts w:cs="Times New Roman"/>
          <w:szCs w:val="24"/>
        </w:rPr>
      </w:pPr>
      <w:r w:rsidRPr="00385959">
        <w:rPr>
          <w:rFonts w:cs="Times New Roman"/>
          <w:szCs w:val="24"/>
        </w:rPr>
        <w:t xml:space="preserve">    3.</w:t>
      </w:r>
      <w:r>
        <w:rPr>
          <w:rFonts w:cs="Times New Roman"/>
          <w:szCs w:val="24"/>
        </w:rPr>
        <w:t>2.5</w:t>
      </w:r>
      <w:r w:rsidRPr="00385959">
        <w:rPr>
          <w:rFonts w:cs="Times New Roman"/>
          <w:szCs w:val="24"/>
        </w:rPr>
        <w:t>. Materialization</w:t>
      </w:r>
    </w:p>
    <w:p w14:paraId="58C4AFD0"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0C999795" w14:textId="77777777" w:rsidR="00AC2DAE" w:rsidRDefault="00AC2DAE" w:rsidP="00AC2DAE">
      <w:pPr>
        <w:ind w:firstLine="576"/>
        <w:rPr>
          <w:lang w:val="en-US"/>
        </w:rPr>
      </w:pPr>
      <w:r>
        <w:t>Begin the second paragraph here.</w:t>
      </w:r>
    </w:p>
    <w:p w14:paraId="6C45275A" w14:textId="5C752AC2" w:rsidR="00F45DB6" w:rsidRDefault="00F45DB6" w:rsidP="00F45DB6">
      <w:pPr>
        <w:pStyle w:val="Heading3"/>
        <w:rPr>
          <w:rFonts w:cs="Times New Roman"/>
          <w:szCs w:val="24"/>
        </w:rPr>
      </w:pPr>
      <w:r w:rsidRPr="00385959">
        <w:rPr>
          <w:rFonts w:cs="Times New Roman"/>
          <w:szCs w:val="24"/>
        </w:rPr>
        <w:t xml:space="preserve">    3.</w:t>
      </w:r>
      <w:r>
        <w:rPr>
          <w:rFonts w:cs="Times New Roman"/>
          <w:szCs w:val="24"/>
        </w:rPr>
        <w:t>2.6</w:t>
      </w:r>
      <w:r w:rsidRPr="00385959">
        <w:rPr>
          <w:rFonts w:cs="Times New Roman"/>
          <w:szCs w:val="24"/>
        </w:rPr>
        <w:t>. Evaluation</w:t>
      </w:r>
    </w:p>
    <w:p w14:paraId="7B58DA82" w14:textId="77777777" w:rsidR="00AC2DAE" w:rsidRDefault="00AC2DAE" w:rsidP="00AC2DAE">
      <w:pPr>
        <w:ind w:firstLine="0"/>
      </w:pPr>
      <w:r w:rsidRPr="00385959">
        <w:t>Be</w:t>
      </w:r>
      <w:r>
        <w:t>gin</w:t>
      </w:r>
      <w:r w:rsidRPr="00385959">
        <w:t xml:space="preserve"> </w:t>
      </w:r>
      <w:r>
        <w:t>the first paragraph here.</w:t>
      </w:r>
      <w:r w:rsidRPr="00385959">
        <w:t xml:space="preserve"> </w:t>
      </w:r>
    </w:p>
    <w:p w14:paraId="1AC3B3F3" w14:textId="77777777" w:rsidR="00AC2DAE" w:rsidRDefault="00AC2DAE" w:rsidP="00AC2DAE">
      <w:pPr>
        <w:ind w:firstLine="576"/>
        <w:rPr>
          <w:lang w:val="en-US"/>
        </w:rPr>
      </w:pPr>
      <w:r>
        <w:t>Begin the second paragraph here.</w:t>
      </w:r>
    </w:p>
    <w:p w14:paraId="1CED3B6F" w14:textId="540DCB8B" w:rsidR="00AC2DAE" w:rsidRDefault="00AC2DAE">
      <w:pPr>
        <w:widowControl/>
        <w:suppressAutoHyphens w:val="0"/>
        <w:spacing w:line="240" w:lineRule="auto"/>
        <w:ind w:firstLine="0"/>
        <w:jc w:val="left"/>
      </w:pPr>
      <w:r>
        <w:br w:type="page"/>
      </w:r>
    </w:p>
    <w:p w14:paraId="30467282" w14:textId="77777777" w:rsidR="00AC2DAE" w:rsidRPr="00AC2DAE" w:rsidRDefault="00AC2DAE" w:rsidP="00AC2DAE">
      <w:pPr>
        <w:ind w:firstLine="0"/>
      </w:pPr>
    </w:p>
    <w:p w14:paraId="0382DA31" w14:textId="1A64687E" w:rsidR="00E741D2" w:rsidRDefault="00E741D2" w:rsidP="00E741D2">
      <w:pPr>
        <w:pStyle w:val="Heading1"/>
        <w:rPr>
          <w:rFonts w:cs="Times New Roman"/>
          <w:sz w:val="24"/>
          <w:szCs w:val="24"/>
        </w:rPr>
      </w:pPr>
      <w:bookmarkStart w:id="37" w:name="_Toc70789708"/>
      <w:r>
        <w:rPr>
          <w:rFonts w:cs="Times New Roman"/>
          <w:sz w:val="24"/>
          <w:szCs w:val="24"/>
        </w:rPr>
        <w:t>4</w:t>
      </w:r>
      <w:r w:rsidRPr="00385959">
        <w:rPr>
          <w:rFonts w:cs="Times New Roman"/>
          <w:sz w:val="24"/>
          <w:szCs w:val="24"/>
        </w:rPr>
        <w:t xml:space="preserve">. </w:t>
      </w:r>
      <w:r>
        <w:rPr>
          <w:rFonts w:cs="Times New Roman"/>
          <w:sz w:val="24"/>
          <w:szCs w:val="24"/>
        </w:rPr>
        <w:t>INTEGRATION AND EVALUATION</w:t>
      </w:r>
      <w:bookmarkEnd w:id="37"/>
    </w:p>
    <w:p w14:paraId="667E6608" w14:textId="77777777" w:rsidR="00E741D2" w:rsidRDefault="00E741D2" w:rsidP="00E741D2">
      <w:pPr>
        <w:ind w:firstLine="0"/>
      </w:pPr>
      <w:r w:rsidRPr="00385959">
        <w:t>Be</w:t>
      </w:r>
      <w:r>
        <w:t>gin</w:t>
      </w:r>
      <w:r w:rsidRPr="00385959">
        <w:t xml:space="preserve"> </w:t>
      </w:r>
      <w:r>
        <w:t>the first paragraph here.</w:t>
      </w:r>
      <w:r w:rsidRPr="00385959">
        <w:t xml:space="preserve"> </w:t>
      </w:r>
    </w:p>
    <w:p w14:paraId="1A1D2889" w14:textId="77777777" w:rsidR="00E741D2" w:rsidRDefault="00E741D2" w:rsidP="00E741D2">
      <w:pPr>
        <w:ind w:firstLine="576"/>
        <w:rPr>
          <w:lang w:val="en-US"/>
        </w:rPr>
      </w:pPr>
      <w:r>
        <w:t>Begin the second paragraph here.</w:t>
      </w:r>
    </w:p>
    <w:p w14:paraId="4B46B33E" w14:textId="77777777" w:rsidR="00E741D2" w:rsidRDefault="00E741D2" w:rsidP="00E741D2">
      <w:pPr>
        <w:pStyle w:val="Heading2"/>
      </w:pPr>
      <w:bookmarkStart w:id="38" w:name="_Toc70789709"/>
      <w:r>
        <w:t>4.1</w:t>
      </w:r>
      <w:r w:rsidRPr="00385959">
        <w:t xml:space="preserve">. </w:t>
      </w:r>
      <w:r>
        <w:t>Integration</w:t>
      </w:r>
      <w:bookmarkEnd w:id="38"/>
    </w:p>
    <w:p w14:paraId="7257248B" w14:textId="77777777" w:rsidR="00E741D2" w:rsidRDefault="00E741D2" w:rsidP="00E741D2">
      <w:pPr>
        <w:ind w:firstLine="0"/>
      </w:pPr>
      <w:r w:rsidRPr="00385959">
        <w:t>Be</w:t>
      </w:r>
      <w:r>
        <w:t>gin</w:t>
      </w:r>
      <w:r w:rsidRPr="00385959">
        <w:t xml:space="preserve"> </w:t>
      </w:r>
      <w:r>
        <w:t>the first paragraph here.</w:t>
      </w:r>
      <w:r w:rsidRPr="00385959">
        <w:t xml:space="preserve"> </w:t>
      </w:r>
    </w:p>
    <w:p w14:paraId="1421CC3B" w14:textId="77777777" w:rsidR="00E741D2" w:rsidRDefault="00E741D2" w:rsidP="00E741D2">
      <w:pPr>
        <w:ind w:firstLine="576"/>
        <w:rPr>
          <w:lang w:val="en-US"/>
        </w:rPr>
      </w:pPr>
      <w:r>
        <w:t>Begin the second paragraph here.</w:t>
      </w:r>
    </w:p>
    <w:p w14:paraId="6FA49DEA" w14:textId="371BE368" w:rsidR="00E741D2" w:rsidRDefault="00E741D2" w:rsidP="00E741D2">
      <w:pPr>
        <w:pStyle w:val="Heading2"/>
      </w:pPr>
      <w:bookmarkStart w:id="39" w:name="_Toc70789710"/>
      <w:r>
        <w:t>4.2</w:t>
      </w:r>
      <w:r w:rsidRPr="00385959">
        <w:t xml:space="preserve">. </w:t>
      </w:r>
      <w:r>
        <w:t>Evaluation</w:t>
      </w:r>
      <w:bookmarkEnd w:id="39"/>
    </w:p>
    <w:p w14:paraId="194B19D7" w14:textId="77777777" w:rsidR="00E741D2" w:rsidRDefault="00E741D2" w:rsidP="00E741D2">
      <w:pPr>
        <w:ind w:firstLine="0"/>
      </w:pPr>
      <w:r w:rsidRPr="00385959">
        <w:t>Be</w:t>
      </w:r>
      <w:r>
        <w:t>gin</w:t>
      </w:r>
      <w:r w:rsidRPr="00385959">
        <w:t xml:space="preserve"> </w:t>
      </w:r>
      <w:r>
        <w:t>the first paragraph here.</w:t>
      </w:r>
      <w:r w:rsidRPr="00385959">
        <w:t xml:space="preserve"> </w:t>
      </w:r>
    </w:p>
    <w:p w14:paraId="712AFC15" w14:textId="77777777" w:rsidR="00E741D2" w:rsidRDefault="00E741D2" w:rsidP="00E741D2">
      <w:pPr>
        <w:ind w:firstLine="576"/>
        <w:rPr>
          <w:lang w:val="en-US"/>
        </w:rPr>
      </w:pPr>
      <w:r>
        <w:t>Begin the second paragraph here.</w:t>
      </w:r>
    </w:p>
    <w:p w14:paraId="421BDCB9" w14:textId="77777777" w:rsidR="00E741D2" w:rsidRDefault="00E741D2">
      <w:pPr>
        <w:widowControl/>
        <w:suppressAutoHyphens w:val="0"/>
        <w:spacing w:line="240" w:lineRule="auto"/>
        <w:ind w:firstLine="0"/>
        <w:jc w:val="left"/>
        <w:rPr>
          <w:rFonts w:eastAsia="Arial"/>
          <w:b/>
          <w:bCs/>
          <w:kern w:val="1"/>
        </w:rPr>
      </w:pPr>
      <w:r>
        <w:br w:type="page"/>
      </w:r>
    </w:p>
    <w:p w14:paraId="795ABD4C" w14:textId="53DC364C" w:rsidR="00431CCB" w:rsidRPr="00AC2DAE" w:rsidRDefault="00A00655" w:rsidP="00AC2DAE">
      <w:pPr>
        <w:pStyle w:val="Heading1"/>
        <w:rPr>
          <w:rFonts w:cs="Times New Roman"/>
          <w:sz w:val="24"/>
          <w:szCs w:val="24"/>
        </w:rPr>
      </w:pPr>
      <w:bookmarkStart w:id="40" w:name="_Toc70789711"/>
      <w:r w:rsidRPr="00AC2DAE">
        <w:rPr>
          <w:rFonts w:cs="Times New Roman"/>
          <w:sz w:val="24"/>
          <w:szCs w:val="24"/>
        </w:rPr>
        <w:lastRenderedPageBreak/>
        <w:t>5</w:t>
      </w:r>
      <w:r w:rsidR="009E6F81" w:rsidRPr="00AC2DAE">
        <w:rPr>
          <w:rFonts w:cs="Times New Roman"/>
          <w:sz w:val="24"/>
          <w:szCs w:val="24"/>
        </w:rPr>
        <w:t xml:space="preserve">. </w:t>
      </w:r>
      <w:r w:rsidR="00C27CF4" w:rsidRPr="00AC2DAE">
        <w:rPr>
          <w:rFonts w:cs="Times New Roman"/>
          <w:sz w:val="24"/>
          <w:szCs w:val="24"/>
        </w:rPr>
        <w:t xml:space="preserve">SUMMARY AND </w:t>
      </w:r>
      <w:r w:rsidR="009E6F81" w:rsidRPr="00AC2DAE">
        <w:rPr>
          <w:rFonts w:cs="Times New Roman"/>
          <w:sz w:val="24"/>
          <w:szCs w:val="24"/>
        </w:rPr>
        <w:t>CONCLUSION</w:t>
      </w:r>
      <w:bookmarkEnd w:id="40"/>
    </w:p>
    <w:p w14:paraId="50A3A42B" w14:textId="0EF804E9" w:rsidR="00AC2DAE" w:rsidRDefault="00AC2DAE" w:rsidP="00AC2DAE">
      <w:pPr>
        <w:ind w:firstLine="0"/>
      </w:pPr>
      <w:r>
        <w:t>In summary, ...</w:t>
      </w:r>
      <w:r w:rsidRPr="00385959">
        <w:t>Be</w:t>
      </w:r>
      <w:r>
        <w:t>gin</w:t>
      </w:r>
      <w:r w:rsidRPr="00385959">
        <w:t xml:space="preserve"> </w:t>
      </w:r>
      <w:r>
        <w:t>the first summary paragraph here.</w:t>
      </w:r>
      <w:r w:rsidRPr="00385959">
        <w:t xml:space="preserve"> </w:t>
      </w:r>
    </w:p>
    <w:p w14:paraId="30DDF903" w14:textId="77777777" w:rsidR="00AC2DAE" w:rsidRDefault="00AC2DAE" w:rsidP="00AC2DAE">
      <w:pPr>
        <w:ind w:firstLine="576"/>
      </w:pPr>
      <w:r>
        <w:t>Begin the second paragraph here.</w:t>
      </w:r>
    </w:p>
    <w:p w14:paraId="38461955" w14:textId="77777777" w:rsidR="00AC2DAE" w:rsidRDefault="00AC2DAE" w:rsidP="00AC2DAE">
      <w:pPr>
        <w:ind w:firstLine="0"/>
      </w:pPr>
    </w:p>
    <w:p w14:paraId="6CD82B3C" w14:textId="76C8C344" w:rsidR="00AC2DAE" w:rsidRDefault="00AC2DAE" w:rsidP="00AC2DAE">
      <w:pPr>
        <w:ind w:firstLine="0"/>
      </w:pPr>
      <w:r>
        <w:t>In conclusion, ...</w:t>
      </w:r>
      <w:r w:rsidRPr="00385959">
        <w:t>Be</w:t>
      </w:r>
      <w:r>
        <w:t>gin</w:t>
      </w:r>
      <w:r w:rsidRPr="00385959">
        <w:t xml:space="preserve"> </w:t>
      </w:r>
      <w:r>
        <w:t>the first conclusion paragraph here.</w:t>
      </w:r>
      <w:r w:rsidRPr="00385959">
        <w:t xml:space="preserve"> </w:t>
      </w:r>
    </w:p>
    <w:p w14:paraId="3BFF9E0C" w14:textId="77777777" w:rsidR="00AC2DAE" w:rsidRDefault="00AC2DAE" w:rsidP="00AC2DAE">
      <w:pPr>
        <w:ind w:firstLine="576"/>
      </w:pPr>
      <w:r>
        <w:t>Begin the second paragraph here.</w:t>
      </w:r>
    </w:p>
    <w:p w14:paraId="4EA6B770" w14:textId="77777777" w:rsidR="00AC2DAE" w:rsidRDefault="00AC2DAE" w:rsidP="00AC2DAE">
      <w:pPr>
        <w:ind w:firstLine="576"/>
      </w:pPr>
    </w:p>
    <w:p w14:paraId="51168E6D" w14:textId="158086B9" w:rsidR="00431CCB" w:rsidRPr="00385959" w:rsidRDefault="00431CCB">
      <w:pPr>
        <w:pStyle w:val="Heading1"/>
        <w:pageBreakBefore/>
        <w:rPr>
          <w:rFonts w:cs="Times New Roman"/>
          <w:sz w:val="24"/>
          <w:szCs w:val="24"/>
        </w:rPr>
      </w:pPr>
      <w:bookmarkStart w:id="41" w:name="_Toc70789712"/>
      <w:r w:rsidRPr="00385959">
        <w:rPr>
          <w:rFonts w:cs="Times New Roman"/>
          <w:sz w:val="24"/>
          <w:szCs w:val="24"/>
        </w:rPr>
        <w:lastRenderedPageBreak/>
        <w:t>ACKNOWLEDGEMENT</w:t>
      </w:r>
      <w:r w:rsidR="00E30615">
        <w:rPr>
          <w:rFonts w:cs="Times New Roman"/>
          <w:sz w:val="24"/>
          <w:szCs w:val="24"/>
        </w:rPr>
        <w:t>S</w:t>
      </w:r>
      <w:bookmarkEnd w:id="41"/>
    </w:p>
    <w:p w14:paraId="6962C37D" w14:textId="22E3E467" w:rsidR="00431CCB" w:rsidRPr="00385959" w:rsidRDefault="00431CCB" w:rsidP="00431CCB">
      <w:r w:rsidRPr="00385959">
        <w:t xml:space="preserve">We </w:t>
      </w:r>
      <w:r w:rsidR="00036F6F" w:rsidRPr="00385959">
        <w:t xml:space="preserve">wish to </w:t>
      </w:r>
      <w:r w:rsidR="00FD33F0">
        <w:t xml:space="preserve">thank our adviser Title </w:t>
      </w:r>
      <w:r w:rsidRPr="00385959">
        <w:t xml:space="preserve">Name </w:t>
      </w:r>
      <w:r w:rsidR="00FD33F0">
        <w:t xml:space="preserve">Surname </w:t>
      </w:r>
      <w:r w:rsidRPr="00385959">
        <w:t>for ....</w:t>
      </w:r>
      <w:r w:rsidR="00036F6F" w:rsidRPr="00385959">
        <w:t>. . A</w:t>
      </w:r>
      <w:r w:rsidR="00DE06AB" w:rsidRPr="00385959">
        <w:t>lso ackno</w:t>
      </w:r>
      <w:r w:rsidRPr="00385959">
        <w:t xml:space="preserve">wledge any other </w:t>
      </w:r>
      <w:r w:rsidR="003E68D6" w:rsidRPr="00385959">
        <w:t>help/support from friends, technician</w:t>
      </w:r>
      <w:r w:rsidR="00036F6F" w:rsidRPr="00385959">
        <w:t>s</w:t>
      </w:r>
      <w:r w:rsidR="003E68D6" w:rsidRPr="00385959">
        <w:t xml:space="preserve"> and other staff etc... </w:t>
      </w:r>
    </w:p>
    <w:p w14:paraId="0CF26EBA" w14:textId="0C90C193" w:rsidR="009E6F81" w:rsidRPr="00385959" w:rsidRDefault="00431CCB" w:rsidP="009E6F81">
      <w:r w:rsidRPr="00385959">
        <w:t>This work was partly</w:t>
      </w:r>
      <w:r w:rsidR="00036F6F" w:rsidRPr="00385959">
        <w:t>/</w:t>
      </w:r>
      <w:r w:rsidR="003E68D6" w:rsidRPr="00385959">
        <w:t>wholl</w:t>
      </w:r>
      <w:r w:rsidR="00036F6F" w:rsidRPr="00385959">
        <w:t>y</w:t>
      </w:r>
      <w:r w:rsidR="003E68D6" w:rsidRPr="00385959">
        <w:t xml:space="preserve"> </w:t>
      </w:r>
      <w:r w:rsidRPr="00385959">
        <w:t xml:space="preserve">funded by </w:t>
      </w:r>
      <w:r w:rsidR="008D22B1" w:rsidRPr="00385959">
        <w:t>Bahçeş</w:t>
      </w:r>
      <w:r w:rsidR="003E68D6" w:rsidRPr="00385959">
        <w:t>ehir University (remove this if are not requesting funding</w:t>
      </w:r>
      <w:r w:rsidR="00631D1A">
        <w:t>)</w:t>
      </w:r>
      <w:r w:rsidR="003E68D6" w:rsidRPr="00385959">
        <w:t>.</w:t>
      </w:r>
    </w:p>
    <w:p w14:paraId="4B8E80A7" w14:textId="77777777" w:rsidR="00475FA6" w:rsidRPr="00385959" w:rsidRDefault="00475FA6" w:rsidP="00475FA6">
      <w:pPr>
        <w:pStyle w:val="Heading1"/>
        <w:pageBreakBefore/>
        <w:rPr>
          <w:rFonts w:cs="Times New Roman"/>
          <w:sz w:val="24"/>
          <w:szCs w:val="24"/>
        </w:rPr>
      </w:pPr>
      <w:bookmarkStart w:id="42" w:name="_Toc443897141"/>
      <w:bookmarkStart w:id="43" w:name="_Toc70789713"/>
      <w:r w:rsidRPr="00385959">
        <w:rPr>
          <w:rFonts w:cs="Times New Roman"/>
          <w:sz w:val="24"/>
          <w:szCs w:val="24"/>
        </w:rPr>
        <w:lastRenderedPageBreak/>
        <w:t>REFERENCES</w:t>
      </w:r>
      <w:bookmarkEnd w:id="42"/>
      <w:bookmarkEnd w:id="43"/>
    </w:p>
    <w:p w14:paraId="278BECDC" w14:textId="77777777" w:rsidR="008A0025" w:rsidRPr="00101880" w:rsidRDefault="008A0025" w:rsidP="008A0025">
      <w:pPr>
        <w:pStyle w:val="ListParagraph"/>
        <w:numPr>
          <w:ilvl w:val="0"/>
          <w:numId w:val="5"/>
        </w:numPr>
      </w:pPr>
      <w:r w:rsidRPr="00101880">
        <w:t xml:space="preserve">T. G. Conley, and D. W. Galeson, “Nativity and wealth in mid-nineteenth century cities”, </w:t>
      </w:r>
      <w:r w:rsidRPr="00101880">
        <w:rPr>
          <w:i/>
        </w:rPr>
        <w:t>Journal of Economic History</w:t>
      </w:r>
      <w:r w:rsidRPr="00101880">
        <w:t xml:space="preserve">, vol. 58, no. 2, pp. 468-493, June 1998. </w:t>
      </w:r>
      <w:r w:rsidRPr="00101880">
        <w:rPr>
          <w:color w:val="000000"/>
          <w:spacing w:val="-5"/>
          <w:shd w:val="clear" w:color="auto" w:fill="FFFFFF"/>
        </w:rPr>
        <w:t>http://www.jstor.org/stable/2566742.</w:t>
      </w:r>
    </w:p>
    <w:p w14:paraId="2111AF8B" w14:textId="06D3EBCA" w:rsidR="00475FA6" w:rsidRPr="00385959" w:rsidRDefault="00E03BF4" w:rsidP="00475FA6">
      <w:pPr>
        <w:pStyle w:val="ListParagraph"/>
        <w:numPr>
          <w:ilvl w:val="0"/>
          <w:numId w:val="5"/>
        </w:numPr>
      </w:pPr>
      <w:r w:rsidRPr="00E03BF4">
        <w:t>Wikipedia</w:t>
      </w:r>
      <w:r>
        <w:t>,</w:t>
      </w:r>
      <w:r w:rsidRPr="00E03BF4">
        <w:t xml:space="preserve"> “</w:t>
      </w:r>
      <w:r w:rsidR="00475FA6" w:rsidRPr="00E03BF4">
        <w:t>Bee</w:t>
      </w:r>
      <w:r w:rsidRPr="00E03BF4">
        <w:t>”</w:t>
      </w:r>
      <w:r w:rsidR="00475FA6" w:rsidRPr="00E03BF4">
        <w:t>,</w:t>
      </w:r>
      <w:r w:rsidR="00475FA6" w:rsidRPr="00385959">
        <w:t xml:space="preserve"> [Online]. Available: </w:t>
      </w:r>
      <w:r w:rsidRPr="00E03BF4">
        <w:t>https://en.wikipedia.org/wiki/Bee</w:t>
      </w:r>
      <w:r>
        <w:t xml:space="preserve">. </w:t>
      </w:r>
      <w:r w:rsidR="00475FA6" w:rsidRPr="00385959">
        <w:t>[Accessed: February 21, 2016]</w:t>
      </w:r>
      <w:r>
        <w:t>.</w:t>
      </w:r>
    </w:p>
    <w:p w14:paraId="09F7CC2C" w14:textId="77777777" w:rsidR="00243ECB" w:rsidRPr="00385959" w:rsidRDefault="00243ECB" w:rsidP="004936A7">
      <w:pPr>
        <w:ind w:firstLine="0"/>
      </w:pPr>
    </w:p>
    <w:p w14:paraId="02605F99" w14:textId="5E5D97C3" w:rsidR="004936A7" w:rsidRPr="00385959" w:rsidRDefault="004936A7" w:rsidP="004936A7">
      <w:pPr>
        <w:ind w:firstLine="0"/>
        <w:rPr>
          <w:lang w:val="en-US"/>
        </w:rPr>
      </w:pPr>
      <w:r w:rsidRPr="00385959">
        <w:t>Use the</w:t>
      </w:r>
      <w:r w:rsidRPr="00385959">
        <w:rPr>
          <w:lang w:val="en-US"/>
        </w:rPr>
        <w:t xml:space="preserve"> </w:t>
      </w:r>
      <w:r w:rsidRPr="00385959">
        <w:rPr>
          <w:b/>
          <w:bCs/>
          <w:lang w:val="en-US"/>
        </w:rPr>
        <w:t xml:space="preserve">IEEE </w:t>
      </w:r>
      <w:r w:rsidRPr="00385959">
        <w:rPr>
          <w:b/>
          <w:bCs/>
        </w:rPr>
        <w:t>style</w:t>
      </w:r>
      <w:r w:rsidRPr="00385959">
        <w:t xml:space="preserve"> when listing references.</w:t>
      </w:r>
      <w:r w:rsidR="00DF3270">
        <w:t xml:space="preserve"> Try to add MINIMUM 10 references.</w:t>
      </w:r>
    </w:p>
    <w:p w14:paraId="19E31F26" w14:textId="77777777" w:rsidR="00E03BF4" w:rsidRDefault="00EB4E7D" w:rsidP="004936A7">
      <w:pPr>
        <w:ind w:firstLine="0"/>
      </w:pPr>
      <w:r w:rsidRPr="00385959">
        <w:rPr>
          <w:i/>
          <w:iCs/>
          <w:lang w:val="en-US"/>
        </w:rPr>
        <w:t>A</w:t>
      </w:r>
      <w:r w:rsidR="004936A7" w:rsidRPr="00385959">
        <w:rPr>
          <w:i/>
          <w:iCs/>
          <w:lang w:val="en-US"/>
        </w:rPr>
        <w:t xml:space="preserve"> good guide can be found here: </w:t>
      </w:r>
      <w:hyperlink r:id="rId21" w:history="1">
        <w:r w:rsidR="004936A7" w:rsidRPr="00385959">
          <w:rPr>
            <w:rStyle w:val="Hyperlink"/>
            <w:lang w:val="en-US"/>
          </w:rPr>
          <w:t>http://libguides.murdoch.edu.au/IEEE/</w:t>
        </w:r>
      </w:hyperlink>
      <w:r w:rsidR="00E03BF4">
        <w:t>,</w:t>
      </w:r>
    </w:p>
    <w:p w14:paraId="24107802" w14:textId="392EC74D" w:rsidR="004936A7" w:rsidRDefault="00E03BF4" w:rsidP="004936A7">
      <w:pPr>
        <w:ind w:firstLine="0"/>
      </w:pPr>
      <w:r>
        <w:t xml:space="preserve">and many examples here: </w:t>
      </w:r>
      <w:hyperlink r:id="rId22" w:history="1">
        <w:r w:rsidRPr="005B2EF8">
          <w:rPr>
            <w:rStyle w:val="Hyperlink"/>
          </w:rPr>
          <w:t>https://libguides.murdoch.edu.au/IEEE/all</w:t>
        </w:r>
      </w:hyperlink>
    </w:p>
    <w:p w14:paraId="67576219" w14:textId="77777777" w:rsidR="00E03BF4" w:rsidRPr="00385959" w:rsidRDefault="00E03BF4" w:rsidP="004936A7">
      <w:pPr>
        <w:ind w:firstLine="0"/>
      </w:pPr>
    </w:p>
    <w:p w14:paraId="26D8A29F" w14:textId="77777777" w:rsidR="00C643AB" w:rsidRPr="00385959" w:rsidRDefault="00C643AB" w:rsidP="00C643AB">
      <w:pPr>
        <w:pStyle w:val="Heading1"/>
        <w:pageBreakBefore/>
        <w:rPr>
          <w:rFonts w:cs="Times New Roman"/>
          <w:sz w:val="24"/>
          <w:szCs w:val="24"/>
        </w:rPr>
      </w:pPr>
      <w:bookmarkStart w:id="44" w:name="_Toc146031821"/>
      <w:bookmarkStart w:id="45" w:name="_Toc70789714"/>
      <w:r w:rsidRPr="00385959">
        <w:rPr>
          <w:rFonts w:cs="Times New Roman"/>
          <w:sz w:val="24"/>
          <w:szCs w:val="24"/>
        </w:rPr>
        <w:lastRenderedPageBreak/>
        <w:t>APPENDIX A</w:t>
      </w:r>
      <w:bookmarkEnd w:id="44"/>
      <w:bookmarkEnd w:id="45"/>
    </w:p>
    <w:p w14:paraId="5FE36296" w14:textId="49D93AA7" w:rsidR="003A6207" w:rsidRPr="00EC2320" w:rsidRDefault="003A6207" w:rsidP="00C643AB">
      <w:pPr>
        <w:spacing w:line="240" w:lineRule="auto"/>
        <w:ind w:firstLine="0"/>
        <w:contextualSpacing/>
        <w:rPr>
          <w:i/>
        </w:rPr>
      </w:pPr>
      <w:r w:rsidRPr="00EC2320">
        <w:rPr>
          <w:i/>
        </w:rPr>
        <w:t>Information that does not fit naturally into the main body of the report can be put into an appendix. Typically this would be long sections of software code, product user manuals, large tables of validation results</w:t>
      </w:r>
      <w:r w:rsidR="00F375C4" w:rsidRPr="00EC2320">
        <w:rPr>
          <w:i/>
        </w:rPr>
        <w:t>,</w:t>
      </w:r>
      <w:r w:rsidRPr="00EC2320">
        <w:rPr>
          <w:i/>
        </w:rPr>
        <w:t xml:space="preserve"> etc.</w:t>
      </w:r>
    </w:p>
    <w:p w14:paraId="071D7F9A" w14:textId="77777777" w:rsidR="00F66235" w:rsidRPr="00EC2320" w:rsidRDefault="003A6207" w:rsidP="00C643AB">
      <w:pPr>
        <w:spacing w:line="240" w:lineRule="auto"/>
        <w:ind w:firstLine="0"/>
        <w:contextualSpacing/>
        <w:rPr>
          <w:i/>
        </w:rPr>
      </w:pPr>
      <w:r w:rsidRPr="00385959">
        <w:tab/>
      </w:r>
      <w:r w:rsidRPr="00EC2320">
        <w:rPr>
          <w:i/>
        </w:rPr>
        <w:t>An e</w:t>
      </w:r>
      <w:r w:rsidR="00C643AB" w:rsidRPr="00EC2320">
        <w:rPr>
          <w:i/>
        </w:rPr>
        <w:t xml:space="preserve">xample of providing source code </w:t>
      </w:r>
      <w:r w:rsidRPr="00EC2320">
        <w:rPr>
          <w:i/>
        </w:rPr>
        <w:t xml:space="preserve">is shown in this appendix. </w:t>
      </w:r>
      <w:r w:rsidR="00C643AB" w:rsidRPr="00EC2320">
        <w:rPr>
          <w:i/>
        </w:rPr>
        <w:t>Display the source code in a</w:t>
      </w:r>
      <w:r w:rsidR="00C643AB" w:rsidRPr="00385959">
        <w:t xml:space="preserve"> </w:t>
      </w:r>
      <w:r w:rsidR="00C643AB" w:rsidRPr="00631D1A">
        <w:rPr>
          <w:rFonts w:ascii="Consolas" w:hAnsi="Consolas"/>
          <w:sz w:val="22"/>
        </w:rPr>
        <w:t xml:space="preserve">monospace (fixed-width) </w:t>
      </w:r>
      <w:r w:rsidR="00C643AB" w:rsidRPr="00EC2320">
        <w:rPr>
          <w:rFonts w:ascii="Consolas" w:hAnsi="Consolas"/>
          <w:i/>
          <w:sz w:val="22"/>
        </w:rPr>
        <w:t>font</w:t>
      </w:r>
      <w:r w:rsidR="00C643AB" w:rsidRPr="00EC2320">
        <w:rPr>
          <w:i/>
          <w:sz w:val="22"/>
        </w:rPr>
        <w:t xml:space="preserve"> </w:t>
      </w:r>
      <w:r w:rsidRPr="00EC2320">
        <w:rPr>
          <w:i/>
        </w:rPr>
        <w:t xml:space="preserve">and </w:t>
      </w:r>
      <w:r w:rsidR="00C643AB" w:rsidRPr="00EC2320">
        <w:rPr>
          <w:i/>
        </w:rPr>
        <w:t>single-spaced.</w:t>
      </w:r>
      <w:r w:rsidR="00F66235" w:rsidRPr="00EC2320">
        <w:rPr>
          <w:i/>
        </w:rPr>
        <w:t xml:space="preserve"> </w:t>
      </w:r>
    </w:p>
    <w:p w14:paraId="670A6674" w14:textId="77777777" w:rsidR="00F66235" w:rsidRDefault="00F66235" w:rsidP="00C643AB">
      <w:pPr>
        <w:spacing w:line="240" w:lineRule="auto"/>
        <w:ind w:firstLine="0"/>
        <w:contextualSpacing/>
      </w:pPr>
    </w:p>
    <w:p w14:paraId="4F8D4728" w14:textId="11B4FAE9" w:rsidR="00F66235" w:rsidRPr="00EC2320" w:rsidRDefault="00F66235" w:rsidP="00C643AB">
      <w:pPr>
        <w:spacing w:line="240" w:lineRule="auto"/>
        <w:ind w:firstLine="0"/>
        <w:contextualSpacing/>
        <w:rPr>
          <w:i/>
        </w:rPr>
      </w:pPr>
      <w:r w:rsidRPr="00EC2320">
        <w:rPr>
          <w:i/>
        </w:rPr>
        <w:t>Alternatively give a link to an online code repository.</w:t>
      </w:r>
    </w:p>
    <w:p w14:paraId="7C9C60CC" w14:textId="77777777" w:rsidR="00C643AB" w:rsidRPr="00385959" w:rsidRDefault="00C643AB" w:rsidP="00C643AB">
      <w:pPr>
        <w:spacing w:line="240" w:lineRule="auto"/>
        <w:ind w:firstLine="0"/>
        <w:contextualSpacing/>
      </w:pPr>
    </w:p>
    <w:p w14:paraId="163A6D72" w14:textId="77777777" w:rsidR="00C643AB" w:rsidRPr="00385959" w:rsidRDefault="00C643AB" w:rsidP="00C643AB">
      <w:pPr>
        <w:spacing w:line="240" w:lineRule="auto"/>
        <w:ind w:firstLine="0"/>
        <w:contextualSpacing/>
      </w:pPr>
    </w:p>
    <w:p w14:paraId="5A85614A" w14:textId="77777777" w:rsidR="00C643AB" w:rsidRPr="00385959" w:rsidRDefault="00C643AB" w:rsidP="00C643AB">
      <w:pPr>
        <w:spacing w:line="240" w:lineRule="auto"/>
        <w:ind w:firstLine="0"/>
        <w:contextualSpacing/>
      </w:pPr>
      <w:r w:rsidRPr="00385959">
        <w:t xml:space="preserve">Code for packing (and unpacking) an occupancy value [0,1] into an unsigned char. </w:t>
      </w:r>
    </w:p>
    <w:p w14:paraId="49F23A89" w14:textId="77777777" w:rsidR="00C643AB" w:rsidRPr="00385959" w:rsidRDefault="00C643AB" w:rsidP="00C643AB">
      <w:pPr>
        <w:spacing w:line="240" w:lineRule="auto"/>
        <w:ind w:firstLine="0"/>
        <w:contextualSpacing/>
      </w:pPr>
    </w:p>
    <w:p w14:paraId="6CBC6DC3" w14:textId="77777777" w:rsidR="00C643AB" w:rsidRPr="00385959" w:rsidRDefault="00C643AB" w:rsidP="00C643AB">
      <w:pPr>
        <w:spacing w:line="240" w:lineRule="auto"/>
        <w:ind w:firstLine="0"/>
        <w:contextualSpacing/>
      </w:pPr>
    </w:p>
    <w:p w14:paraId="13CBC36F"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maximum error = +-0.25% (standard dev. = 0.5/sqrt(12)</w:t>
      </w:r>
    </w:p>
    <w:p w14:paraId="0B153AE4"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0% and 100% occupancies are stored exactly.</w:t>
      </w:r>
    </w:p>
    <w:p w14:paraId="4880EDD5" w14:textId="77777777" w:rsidR="00C643AB" w:rsidRPr="00F67C9B" w:rsidRDefault="00C643AB" w:rsidP="00C643AB">
      <w:pPr>
        <w:spacing w:line="240" w:lineRule="auto"/>
        <w:ind w:firstLine="0"/>
        <w:contextualSpacing/>
        <w:jc w:val="left"/>
        <w:rPr>
          <w:rFonts w:ascii="Consolas" w:hAnsi="Consolas"/>
          <w:sz w:val="20"/>
          <w:szCs w:val="22"/>
        </w:rPr>
      </w:pPr>
    </w:p>
    <w:p w14:paraId="1530D647"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unsigned char occByte;</w:t>
      </w:r>
    </w:p>
    <w:p w14:paraId="0D9929BA" w14:textId="6D3349A0"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if      (occ==0.0) { occByte = 254; } // 0</w:t>
      </w:r>
      <w:r w:rsidR="00272838">
        <w:rPr>
          <w:rFonts w:ascii="Consolas" w:hAnsi="Consolas"/>
          <w:sz w:val="20"/>
          <w:szCs w:val="22"/>
        </w:rPr>
        <w:t>%</w:t>
      </w:r>
      <w:r w:rsidRPr="00F67C9B">
        <w:rPr>
          <w:rFonts w:ascii="Consolas" w:hAnsi="Consolas"/>
          <w:sz w:val="20"/>
          <w:szCs w:val="22"/>
        </w:rPr>
        <w:t xml:space="preserve"> occ</w:t>
      </w:r>
      <w:r w:rsidR="00272838">
        <w:rPr>
          <w:rFonts w:ascii="Consolas" w:hAnsi="Consolas"/>
          <w:sz w:val="20"/>
          <w:szCs w:val="22"/>
        </w:rPr>
        <w:t>upancy</w:t>
      </w:r>
      <w:r w:rsidRPr="00F67C9B">
        <w:rPr>
          <w:rFonts w:ascii="Consolas" w:hAnsi="Consolas"/>
          <w:sz w:val="20"/>
          <w:szCs w:val="22"/>
        </w:rPr>
        <w:t xml:space="preserve"> stored exactly</w:t>
      </w:r>
    </w:p>
    <w:p w14:paraId="47E2866F" w14:textId="639C8180"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if (occ==1.0) { occByte = 255; }</w:t>
      </w:r>
      <w:r w:rsidR="00272838">
        <w:rPr>
          <w:rFonts w:ascii="Consolas" w:hAnsi="Consolas"/>
          <w:sz w:val="20"/>
          <w:szCs w:val="22"/>
        </w:rPr>
        <w:t xml:space="preserve"> </w:t>
      </w:r>
      <w:r w:rsidR="00272838" w:rsidRPr="00F67C9B">
        <w:rPr>
          <w:rFonts w:ascii="Consolas" w:hAnsi="Consolas"/>
          <w:sz w:val="20"/>
          <w:szCs w:val="22"/>
        </w:rPr>
        <w:t xml:space="preserve">// </w:t>
      </w:r>
      <w:r w:rsidR="00272838">
        <w:rPr>
          <w:rFonts w:ascii="Consolas" w:hAnsi="Consolas"/>
          <w:sz w:val="20"/>
          <w:szCs w:val="22"/>
        </w:rPr>
        <w:t>10</w:t>
      </w:r>
      <w:r w:rsidR="00272838" w:rsidRPr="00F67C9B">
        <w:rPr>
          <w:rFonts w:ascii="Consolas" w:hAnsi="Consolas"/>
          <w:sz w:val="20"/>
          <w:szCs w:val="22"/>
        </w:rPr>
        <w:t>0</w:t>
      </w:r>
      <w:r w:rsidR="00272838">
        <w:rPr>
          <w:rFonts w:ascii="Consolas" w:hAnsi="Consolas"/>
          <w:sz w:val="20"/>
          <w:szCs w:val="22"/>
        </w:rPr>
        <w:t>%</w:t>
      </w:r>
      <w:r w:rsidR="00272838" w:rsidRPr="00F67C9B">
        <w:rPr>
          <w:rFonts w:ascii="Consolas" w:hAnsi="Consolas"/>
          <w:sz w:val="20"/>
          <w:szCs w:val="22"/>
        </w:rPr>
        <w:t xml:space="preserve"> occ</w:t>
      </w:r>
      <w:r w:rsidR="00272838">
        <w:rPr>
          <w:rFonts w:ascii="Consolas" w:hAnsi="Consolas"/>
          <w:sz w:val="20"/>
          <w:szCs w:val="22"/>
        </w:rPr>
        <w:t>upancy</w:t>
      </w:r>
      <w:r w:rsidR="00272838" w:rsidRPr="00F67C9B">
        <w:rPr>
          <w:rFonts w:ascii="Consolas" w:hAnsi="Consolas"/>
          <w:sz w:val="20"/>
          <w:szCs w:val="22"/>
        </w:rPr>
        <w:t xml:space="preserve"> stored exactly</w:t>
      </w:r>
    </w:p>
    <w:p w14:paraId="584C1D33" w14:textId="2311BB86"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 occByte = int(occ*200.0); }</w:t>
      </w:r>
    </w:p>
    <w:p w14:paraId="7B09154D" w14:textId="77777777" w:rsidR="00C643AB" w:rsidRPr="00F67C9B" w:rsidRDefault="00C643AB" w:rsidP="00C643AB">
      <w:pPr>
        <w:spacing w:line="240" w:lineRule="auto"/>
        <w:ind w:firstLine="0"/>
        <w:contextualSpacing/>
        <w:jc w:val="left"/>
        <w:rPr>
          <w:rFonts w:ascii="Consolas" w:hAnsi="Consolas"/>
          <w:sz w:val="20"/>
          <w:szCs w:val="22"/>
        </w:rPr>
      </w:pPr>
    </w:p>
    <w:p w14:paraId="26831AC4"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 unpack occupancy</w:t>
      </w:r>
    </w:p>
    <w:p w14:paraId="0EA6AB58"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float occFlot;</w:t>
      </w:r>
    </w:p>
    <w:p w14:paraId="2B081627"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if      (occByte==254) { occFlot = 0.0; }</w:t>
      </w:r>
    </w:p>
    <w:p w14:paraId="70469F12"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if (occByte==255) { occFlot = 1.0; }</w:t>
      </w:r>
    </w:p>
    <w:p w14:paraId="60516BA0" w14:textId="77777777" w:rsidR="00C643AB" w:rsidRPr="00F67C9B" w:rsidRDefault="00C643AB" w:rsidP="00C643AB">
      <w:pPr>
        <w:spacing w:line="240" w:lineRule="auto"/>
        <w:ind w:firstLine="0"/>
        <w:contextualSpacing/>
        <w:jc w:val="left"/>
        <w:rPr>
          <w:rFonts w:ascii="Consolas" w:hAnsi="Consolas"/>
          <w:sz w:val="20"/>
          <w:szCs w:val="22"/>
        </w:rPr>
      </w:pPr>
      <w:r w:rsidRPr="00F67C9B">
        <w:rPr>
          <w:rFonts w:ascii="Consolas" w:hAnsi="Consolas"/>
          <w:sz w:val="20"/>
          <w:szCs w:val="22"/>
        </w:rPr>
        <w:t xml:space="preserve">    else                   { occFlot = (occByte+0.5)/200.0; }</w:t>
      </w:r>
    </w:p>
    <w:p w14:paraId="2E9ABD28" w14:textId="77777777" w:rsidR="00C643AB" w:rsidRPr="00385959" w:rsidRDefault="00C643AB" w:rsidP="00C643AB">
      <w:pPr>
        <w:spacing w:line="240" w:lineRule="auto"/>
        <w:ind w:firstLine="0"/>
        <w:contextualSpacing/>
        <w:jc w:val="left"/>
      </w:pPr>
    </w:p>
    <w:p w14:paraId="01576DD1" w14:textId="77777777" w:rsidR="00C643AB" w:rsidRPr="00385959" w:rsidRDefault="00C643AB" w:rsidP="00C643AB">
      <w:pPr>
        <w:spacing w:line="240" w:lineRule="auto"/>
        <w:ind w:firstLine="0"/>
        <w:contextualSpacing/>
        <w:jc w:val="left"/>
      </w:pPr>
    </w:p>
    <w:p w14:paraId="121CACF1" w14:textId="77777777" w:rsidR="00C643AB" w:rsidRPr="00385959" w:rsidRDefault="00C643AB" w:rsidP="00C643AB"/>
    <w:p w14:paraId="71234E00" w14:textId="77777777" w:rsidR="00C643AB" w:rsidRPr="00385959" w:rsidRDefault="00C643AB" w:rsidP="00C643AB"/>
    <w:p w14:paraId="72744108" w14:textId="77777777" w:rsidR="00C643AB" w:rsidRPr="00385959" w:rsidRDefault="00C643AB" w:rsidP="00C643AB">
      <w:pPr>
        <w:pStyle w:val="Heading1"/>
        <w:pageBreakBefore/>
        <w:rPr>
          <w:rFonts w:cs="Times New Roman"/>
          <w:sz w:val="24"/>
          <w:szCs w:val="24"/>
        </w:rPr>
      </w:pPr>
      <w:bookmarkStart w:id="46" w:name="_Toc146031822"/>
      <w:bookmarkStart w:id="47" w:name="_Toc70789715"/>
      <w:r w:rsidRPr="00385959">
        <w:rPr>
          <w:rFonts w:cs="Times New Roman"/>
          <w:sz w:val="24"/>
          <w:szCs w:val="24"/>
        </w:rPr>
        <w:lastRenderedPageBreak/>
        <w:t>APPENDIX B</w:t>
      </w:r>
      <w:bookmarkEnd w:id="46"/>
      <w:bookmarkEnd w:id="47"/>
    </w:p>
    <w:p w14:paraId="70EFCF35" w14:textId="77777777" w:rsidR="00C643AB" w:rsidRPr="00EC2320" w:rsidRDefault="00C643AB" w:rsidP="00C643AB">
      <w:pPr>
        <w:rPr>
          <w:i/>
        </w:rPr>
      </w:pPr>
      <w:r w:rsidRPr="00EC2320">
        <w:rPr>
          <w:i/>
        </w:rPr>
        <w:t>Another appendix can go here.</w:t>
      </w:r>
    </w:p>
    <w:p w14:paraId="3AED1579" w14:textId="77777777" w:rsidR="00C643AB" w:rsidRPr="00385959" w:rsidRDefault="00C643AB" w:rsidP="00C643AB"/>
    <w:sectPr w:rsidR="00C643AB" w:rsidRPr="00385959" w:rsidSect="007C0508">
      <w:headerReference w:type="even" r:id="rId23"/>
      <w:headerReference w:type="default" r:id="rId24"/>
      <w:footerReference w:type="even" r:id="rId25"/>
      <w:footerReference w:type="default" r:id="rId26"/>
      <w:headerReference w:type="first" r:id="rId27"/>
      <w:footerReference w:type="first" r:id="rId28"/>
      <w:pgSz w:w="11906" w:h="16838"/>
      <w:pgMar w:top="1134" w:right="1134" w:bottom="1134" w:left="1134" w:header="709"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C5965" w14:textId="77777777" w:rsidR="00546EB7" w:rsidRDefault="00546EB7">
      <w:pPr>
        <w:spacing w:line="240" w:lineRule="auto"/>
      </w:pPr>
      <w:r>
        <w:separator/>
      </w:r>
    </w:p>
  </w:endnote>
  <w:endnote w:type="continuationSeparator" w:id="0">
    <w:p w14:paraId="7FA821A0" w14:textId="77777777" w:rsidR="00546EB7" w:rsidRDefault="00546E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Liberation Sans">
    <w:altName w:val="Yu Gothic"/>
    <w:charset w:val="80"/>
    <w:family w:val="swiss"/>
    <w:pitch w:val="variable"/>
  </w:font>
  <w:font w:name="WenQuanYi Zen Hei">
    <w:charset w:val="80"/>
    <w:family w:val="auto"/>
    <w:pitch w:val="variable"/>
  </w:font>
  <w:font w:name="Lohit Devanagari">
    <w:charset w:val="80"/>
    <w:family w:val="auto"/>
    <w:pitch w:val="variable"/>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299521"/>
      <w:docPartObj>
        <w:docPartGallery w:val="Page Numbers (Bottom of Page)"/>
        <w:docPartUnique/>
      </w:docPartObj>
    </w:sdtPr>
    <w:sdtEndPr>
      <w:rPr>
        <w:noProof/>
      </w:rPr>
    </w:sdtEndPr>
    <w:sdtContent>
      <w:p w14:paraId="6ADE4235" w14:textId="480F9808" w:rsidR="00E055C8" w:rsidRDefault="00E055C8">
        <w:pPr>
          <w:pStyle w:val="Footer"/>
          <w:jc w:val="center"/>
        </w:pPr>
        <w:r>
          <w:fldChar w:fldCharType="begin"/>
        </w:r>
        <w:r>
          <w:instrText xml:space="preserve"> PAGE   \* MERGEFORMAT </w:instrText>
        </w:r>
        <w:r>
          <w:fldChar w:fldCharType="separate"/>
        </w:r>
        <w:r w:rsidR="008073BF">
          <w:rPr>
            <w:noProof/>
          </w:rPr>
          <w:t>vi</w:t>
        </w:r>
        <w:r>
          <w:rPr>
            <w:noProof/>
          </w:rPr>
          <w:fldChar w:fldCharType="end"/>
        </w:r>
      </w:p>
    </w:sdtContent>
  </w:sdt>
  <w:p w14:paraId="05ED7AE2" w14:textId="77777777" w:rsidR="00E055C8" w:rsidRDefault="00E055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E063D" w14:textId="77777777" w:rsidR="00E055C8" w:rsidRDefault="00E055C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E10FB" w14:textId="4C5EB67E" w:rsidR="00E055C8" w:rsidRDefault="00E055C8">
    <w:pPr>
      <w:pStyle w:val="Footer"/>
    </w:pPr>
    <w:r>
      <w:rPr>
        <w:noProof/>
        <w:lang w:eastAsia="tr-TR"/>
      </w:rPr>
      <mc:AlternateContent>
        <mc:Choice Requires="wps">
          <w:drawing>
            <wp:anchor distT="0" distB="0" distL="0" distR="0" simplePos="0" relativeHeight="251658240" behindDoc="0" locked="0" layoutInCell="1" allowOverlap="1" wp14:anchorId="0AEC21C6" wp14:editId="5934744E">
              <wp:simplePos x="0" y="0"/>
              <wp:positionH relativeFrom="margin">
                <wp:align>center</wp:align>
              </wp:positionH>
              <wp:positionV relativeFrom="paragraph">
                <wp:posOffset>635</wp:posOffset>
              </wp:positionV>
              <wp:extent cx="602615" cy="174625"/>
              <wp:effectExtent l="0" t="635" r="6985"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86FD0" w14:textId="7ADC5E4B" w:rsidR="00E055C8" w:rsidRDefault="00E055C8">
                          <w:pPr>
                            <w:pStyle w:val="Footer"/>
                          </w:pPr>
                          <w:r>
                            <w:rPr>
                              <w:rStyle w:val="PageNumber"/>
                            </w:rPr>
                            <w:fldChar w:fldCharType="begin"/>
                          </w:r>
                          <w:r>
                            <w:rPr>
                              <w:rStyle w:val="PageNumber"/>
                            </w:rPr>
                            <w:instrText xml:space="preserve"> PAGE </w:instrText>
                          </w:r>
                          <w:r>
                            <w:rPr>
                              <w:rStyle w:val="PageNumber"/>
                            </w:rPr>
                            <w:fldChar w:fldCharType="separate"/>
                          </w:r>
                          <w:r w:rsidR="008073BF">
                            <w:rPr>
                              <w:rStyle w:val="PageNumber"/>
                              <w:noProof/>
                            </w:rPr>
                            <w:t>2</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C21C6" id="_x0000_t202" coordsize="21600,21600" o:spt="202" path="m,l,21600r21600,l21600,xe">
              <v:stroke joinstyle="miter"/>
              <v:path gradientshapeok="t" o:connecttype="rect"/>
            </v:shapetype>
            <v:shape id="_x0000_s1030" type="#_x0000_t202" style="position:absolute;left:0;text-align:left;margin-left:0;margin-top:.05pt;width:47.45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" stroked="f">
              <v:fill opacity="0"/>
              <v:textbox inset="0,0,0,0">
                <w:txbxContent>
                  <w:p w14:paraId="1FD86FD0" w14:textId="7ADC5E4B" w:rsidR="00E055C8" w:rsidRDefault="00E055C8">
                    <w:pPr>
                      <w:pStyle w:val="Footer"/>
                    </w:pPr>
                    <w:r>
                      <w:rPr>
                        <w:rStyle w:val="PageNumber"/>
                      </w:rPr>
                      <w:fldChar w:fldCharType="begin"/>
                    </w:r>
                    <w:r>
                      <w:rPr>
                        <w:rStyle w:val="PageNumber"/>
                      </w:rPr>
                      <w:instrText xml:space="preserve"> PAGE </w:instrText>
                    </w:r>
                    <w:r>
                      <w:rPr>
                        <w:rStyle w:val="PageNumber"/>
                      </w:rPr>
                      <w:fldChar w:fldCharType="separate"/>
                    </w:r>
                    <w:r w:rsidR="008073BF">
                      <w:rPr>
                        <w:rStyle w:val="PageNumber"/>
                        <w:noProof/>
                      </w:rPr>
                      <w:t>2</w:t>
                    </w:r>
                    <w:r>
                      <w:rPr>
                        <w:rStyle w:val="PageNumber"/>
                      </w:rPr>
                      <w:fldChar w:fldCharType="end"/>
                    </w:r>
                  </w:p>
                </w:txbxContent>
              </v:textbox>
              <w10:wrap type="square" side="largest"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DA7C0" w14:textId="77777777" w:rsidR="00E055C8" w:rsidRDefault="00E055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9FD01" w14:textId="77777777" w:rsidR="00546EB7" w:rsidRDefault="00546EB7">
      <w:pPr>
        <w:spacing w:line="240" w:lineRule="auto"/>
      </w:pPr>
      <w:r>
        <w:separator/>
      </w:r>
    </w:p>
  </w:footnote>
  <w:footnote w:type="continuationSeparator" w:id="0">
    <w:p w14:paraId="43B84BE9" w14:textId="77777777" w:rsidR="00546EB7" w:rsidRDefault="00546E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B7F02" w14:textId="62FEA722" w:rsidR="00E055C8" w:rsidRPr="00FA12A6" w:rsidRDefault="00E055C8" w:rsidP="00FA12A6">
    <w:pPr>
      <w:pStyle w:val="Header"/>
      <w:jc w:val="right"/>
      <w:rPr>
        <w:i/>
        <w:sz w:val="22"/>
      </w:rPr>
    </w:pPr>
    <w:r>
      <w:rPr>
        <w:i/>
      </w:rPr>
      <w:t xml:space="preserve">Template version 2021.05.01 </w:t>
    </w:r>
    <w:r w:rsidRPr="00FA12A6">
      <w:rPr>
        <w:i/>
        <w:sz w:val="22"/>
      </w:rPr>
      <w:t>(doubl</w:t>
    </w:r>
    <w:r>
      <w:rPr>
        <w:i/>
        <w:sz w:val="22"/>
      </w:rPr>
      <w:t>e</w:t>
    </w:r>
    <w:r w:rsidRPr="00FA12A6">
      <w:rPr>
        <w:i/>
        <w:sz w:val="22"/>
      </w:rPr>
      <w:t>-click here and remove this</w:t>
    </w:r>
    <w:r>
      <w:rPr>
        <w:i/>
        <w:sz w:val="22"/>
      </w:rPr>
      <w:t xml:space="preserve"> statement</w:t>
    </w:r>
    <w:r w:rsidRPr="00FA12A6">
      <w:rPr>
        <w:i/>
        <w:sz w:val="22"/>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44ADE" w14:textId="77777777" w:rsidR="00E055C8" w:rsidRDefault="00E055C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AE475" w14:textId="77777777" w:rsidR="00E055C8" w:rsidRDefault="00E055C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701E" w14:textId="77777777" w:rsidR="00E055C8" w:rsidRDefault="00E055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8CCDCAE"/>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1304"/>
        </w:tabs>
        <w:ind w:left="1304" w:hanging="235"/>
      </w:pPr>
      <w:rPr>
        <w:rFonts w:ascii="Symbol" w:hAnsi="Symbol"/>
      </w:rPr>
    </w:lvl>
  </w:abstractNum>
  <w:abstractNum w:abstractNumId="2" w15:restartNumberingAfterBreak="0">
    <w:nsid w:val="00000003"/>
    <w:multiLevelType w:val="singleLevel"/>
    <w:tmpl w:val="00000003"/>
    <w:name w:val="WW8Num2"/>
    <w:lvl w:ilvl="0">
      <w:start w:val="1"/>
      <w:numFmt w:val="decimal"/>
      <w:lvlText w:val="%1."/>
      <w:lvlJc w:val="left"/>
      <w:pPr>
        <w:tabs>
          <w:tab w:val="num" w:pos="360"/>
        </w:tabs>
        <w:ind w:left="360" w:hanging="360"/>
      </w:pPr>
    </w:lvl>
  </w:abstractNum>
  <w:abstractNum w:abstractNumId="3" w15:restartNumberingAfterBreak="0">
    <w:nsid w:val="00000004"/>
    <w:multiLevelType w:val="singleLevel"/>
    <w:tmpl w:val="00000004"/>
    <w:name w:val="WW8Num5"/>
    <w:lvl w:ilvl="0">
      <w:start w:val="1"/>
      <w:numFmt w:val="bullet"/>
      <w:lvlText w:val=""/>
      <w:lvlJc w:val="left"/>
      <w:pPr>
        <w:tabs>
          <w:tab w:val="num" w:pos="2013"/>
        </w:tabs>
        <w:ind w:left="2013" w:hanging="235"/>
      </w:pPr>
      <w:rPr>
        <w:rFonts w:ascii="Symbol" w:hAnsi="Symbol"/>
      </w:rPr>
    </w:lvl>
  </w:abstractNum>
  <w:abstractNum w:abstractNumId="4" w15:restartNumberingAfterBreak="0">
    <w:nsid w:val="037E1B81"/>
    <w:multiLevelType w:val="hybridMultilevel"/>
    <w:tmpl w:val="C95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BD1C6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BB3A99"/>
    <w:multiLevelType w:val="hybridMultilevel"/>
    <w:tmpl w:val="9D32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25705"/>
    <w:multiLevelType w:val="hybridMultilevel"/>
    <w:tmpl w:val="6C22D1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2621A3C"/>
    <w:multiLevelType w:val="hybridMultilevel"/>
    <w:tmpl w:val="BDA8843A"/>
    <w:lvl w:ilvl="0" w:tplc="97F8A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9C75E8"/>
    <w:multiLevelType w:val="multilevel"/>
    <w:tmpl w:val="12BA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72978"/>
    <w:multiLevelType w:val="hybridMultilevel"/>
    <w:tmpl w:val="5792DCD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11" w15:restartNumberingAfterBreak="0">
    <w:nsid w:val="43722AFA"/>
    <w:multiLevelType w:val="hybridMultilevel"/>
    <w:tmpl w:val="E954C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1F0C8F"/>
    <w:multiLevelType w:val="multilevel"/>
    <w:tmpl w:val="E7CC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A277B9"/>
    <w:multiLevelType w:val="hybridMultilevel"/>
    <w:tmpl w:val="9BF6C1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A7E5F59"/>
    <w:multiLevelType w:val="hybridMultilevel"/>
    <w:tmpl w:val="6B04D4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D9B2FBA"/>
    <w:multiLevelType w:val="multilevel"/>
    <w:tmpl w:val="7678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861514"/>
    <w:multiLevelType w:val="multilevel"/>
    <w:tmpl w:val="A75288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993686"/>
    <w:multiLevelType w:val="hybridMultilevel"/>
    <w:tmpl w:val="BF8C13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6700A32"/>
    <w:multiLevelType w:val="hybridMultilevel"/>
    <w:tmpl w:val="B07297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3"/>
  </w:num>
  <w:num w:numId="6">
    <w:abstractNumId w:val="15"/>
  </w:num>
  <w:num w:numId="7">
    <w:abstractNumId w:val="11"/>
  </w:num>
  <w:num w:numId="8">
    <w:abstractNumId w:val="8"/>
  </w:num>
  <w:num w:numId="9">
    <w:abstractNumId w:val="7"/>
  </w:num>
  <w:num w:numId="10">
    <w:abstractNumId w:val="14"/>
  </w:num>
  <w:num w:numId="11">
    <w:abstractNumId w:val="17"/>
  </w:num>
  <w:num w:numId="12">
    <w:abstractNumId w:val="4"/>
  </w:num>
  <w:num w:numId="13">
    <w:abstractNumId w:val="12"/>
  </w:num>
  <w:num w:numId="14">
    <w:abstractNumId w:val="0"/>
  </w:num>
  <w:num w:numId="15">
    <w:abstractNumId w:val="0"/>
  </w:num>
  <w:num w:numId="16">
    <w:abstractNumId w:val="0"/>
  </w:num>
  <w:num w:numId="17">
    <w:abstractNumId w:val="5"/>
  </w:num>
  <w:num w:numId="18">
    <w:abstractNumId w:val="0"/>
  </w:num>
  <w:num w:numId="19">
    <w:abstractNumId w:val="0"/>
  </w:num>
  <w:num w:numId="20">
    <w:abstractNumId w:val="0"/>
  </w:num>
  <w:num w:numId="21">
    <w:abstractNumId w:val="16"/>
  </w:num>
  <w:num w:numId="22">
    <w:abstractNumId w:val="10"/>
  </w:num>
  <w:num w:numId="23">
    <w:abstractNumId w:val="0"/>
  </w:num>
  <w:num w:numId="24">
    <w:abstractNumId w:val="0"/>
  </w:num>
  <w:num w:numId="25">
    <w:abstractNumId w:val="0"/>
  </w:num>
  <w:num w:numId="26">
    <w:abstractNumId w:val="0"/>
  </w:num>
  <w:num w:numId="27">
    <w:abstractNumId w:val="0"/>
  </w:num>
  <w:num w:numId="28">
    <w:abstractNumId w:val="6"/>
  </w:num>
  <w:num w:numId="29">
    <w:abstractNumId w:val="18"/>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hideSpellingErrors/>
  <w:hideGrammaticalErrors/>
  <w:stylePaneSortMethod w:val="0000"/>
  <w:defaultTabStop w:val="708"/>
  <w:hyphenationZone w:val="425"/>
  <w:defaultTableStyle w:val="Normal"/>
  <w:drawingGridHorizontalSpacing w:val="120"/>
  <w:drawingGridVerticalSpacing w:val="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c3tzQwMTU2MzIzNTZU0lEKTi0uzszPAykwMqwFAGTa8zAtAAAA"/>
  </w:docVars>
  <w:rsids>
    <w:rsidRoot w:val="00A37C61"/>
    <w:rsid w:val="0000285C"/>
    <w:rsid w:val="00021C66"/>
    <w:rsid w:val="000267A9"/>
    <w:rsid w:val="00026988"/>
    <w:rsid w:val="00036F6F"/>
    <w:rsid w:val="00050C49"/>
    <w:rsid w:val="00050EFD"/>
    <w:rsid w:val="00052F5F"/>
    <w:rsid w:val="00053729"/>
    <w:rsid w:val="00062512"/>
    <w:rsid w:val="00075236"/>
    <w:rsid w:val="0008457E"/>
    <w:rsid w:val="00086C37"/>
    <w:rsid w:val="000920F4"/>
    <w:rsid w:val="00093163"/>
    <w:rsid w:val="00096BCE"/>
    <w:rsid w:val="000A1D3B"/>
    <w:rsid w:val="000A312B"/>
    <w:rsid w:val="000B1148"/>
    <w:rsid w:val="000C49C4"/>
    <w:rsid w:val="000F5184"/>
    <w:rsid w:val="00100A1F"/>
    <w:rsid w:val="00103515"/>
    <w:rsid w:val="00107B5E"/>
    <w:rsid w:val="001243E7"/>
    <w:rsid w:val="00124F8D"/>
    <w:rsid w:val="001412C7"/>
    <w:rsid w:val="00143326"/>
    <w:rsid w:val="00187939"/>
    <w:rsid w:val="001905E1"/>
    <w:rsid w:val="001933EC"/>
    <w:rsid w:val="001A6EB3"/>
    <w:rsid w:val="001A7228"/>
    <w:rsid w:val="001B308B"/>
    <w:rsid w:val="001C0692"/>
    <w:rsid w:val="001C41C8"/>
    <w:rsid w:val="001C773E"/>
    <w:rsid w:val="001E7369"/>
    <w:rsid w:val="001F0F34"/>
    <w:rsid w:val="001F2A2E"/>
    <w:rsid w:val="001F4E60"/>
    <w:rsid w:val="00213101"/>
    <w:rsid w:val="002208FF"/>
    <w:rsid w:val="00226740"/>
    <w:rsid w:val="0023012B"/>
    <w:rsid w:val="00243ECB"/>
    <w:rsid w:val="0025733C"/>
    <w:rsid w:val="00257C2B"/>
    <w:rsid w:val="00260E98"/>
    <w:rsid w:val="00264997"/>
    <w:rsid w:val="00265C2A"/>
    <w:rsid w:val="00272838"/>
    <w:rsid w:val="00273F45"/>
    <w:rsid w:val="002818D6"/>
    <w:rsid w:val="00297392"/>
    <w:rsid w:val="002B03C2"/>
    <w:rsid w:val="002B2568"/>
    <w:rsid w:val="002B4AF2"/>
    <w:rsid w:val="002C6400"/>
    <w:rsid w:val="002E00D2"/>
    <w:rsid w:val="002E0EE2"/>
    <w:rsid w:val="002E4B96"/>
    <w:rsid w:val="002E7CEE"/>
    <w:rsid w:val="002F7988"/>
    <w:rsid w:val="00315774"/>
    <w:rsid w:val="00320553"/>
    <w:rsid w:val="00321920"/>
    <w:rsid w:val="00333CFC"/>
    <w:rsid w:val="00335A5F"/>
    <w:rsid w:val="00341C30"/>
    <w:rsid w:val="003674F6"/>
    <w:rsid w:val="00375E20"/>
    <w:rsid w:val="00381317"/>
    <w:rsid w:val="00385959"/>
    <w:rsid w:val="00385A92"/>
    <w:rsid w:val="00391066"/>
    <w:rsid w:val="00391491"/>
    <w:rsid w:val="003A6207"/>
    <w:rsid w:val="003B57A0"/>
    <w:rsid w:val="003C3799"/>
    <w:rsid w:val="003D428C"/>
    <w:rsid w:val="003E1F5B"/>
    <w:rsid w:val="003E56B5"/>
    <w:rsid w:val="003E68D6"/>
    <w:rsid w:val="00410363"/>
    <w:rsid w:val="004120AD"/>
    <w:rsid w:val="004174AB"/>
    <w:rsid w:val="00423131"/>
    <w:rsid w:val="004245E1"/>
    <w:rsid w:val="00427B58"/>
    <w:rsid w:val="00431CCB"/>
    <w:rsid w:val="00436693"/>
    <w:rsid w:val="004408B0"/>
    <w:rsid w:val="00446C9A"/>
    <w:rsid w:val="004508F0"/>
    <w:rsid w:val="0046786F"/>
    <w:rsid w:val="00475FA6"/>
    <w:rsid w:val="004775F9"/>
    <w:rsid w:val="00484FF5"/>
    <w:rsid w:val="004873C3"/>
    <w:rsid w:val="004936A7"/>
    <w:rsid w:val="004A4180"/>
    <w:rsid w:val="004A7393"/>
    <w:rsid w:val="004D7FAB"/>
    <w:rsid w:val="004E070C"/>
    <w:rsid w:val="004F2321"/>
    <w:rsid w:val="004F2564"/>
    <w:rsid w:val="004F2F6F"/>
    <w:rsid w:val="004F7729"/>
    <w:rsid w:val="0050298D"/>
    <w:rsid w:val="005060BE"/>
    <w:rsid w:val="00512CBE"/>
    <w:rsid w:val="00531EA1"/>
    <w:rsid w:val="005411B1"/>
    <w:rsid w:val="00546EB7"/>
    <w:rsid w:val="00553658"/>
    <w:rsid w:val="00565FED"/>
    <w:rsid w:val="00580502"/>
    <w:rsid w:val="00581988"/>
    <w:rsid w:val="00582388"/>
    <w:rsid w:val="00582BC4"/>
    <w:rsid w:val="00583A38"/>
    <w:rsid w:val="005910E3"/>
    <w:rsid w:val="005B357F"/>
    <w:rsid w:val="005C4BEB"/>
    <w:rsid w:val="005D522C"/>
    <w:rsid w:val="005E0CE3"/>
    <w:rsid w:val="005E191A"/>
    <w:rsid w:val="005E702B"/>
    <w:rsid w:val="005F228C"/>
    <w:rsid w:val="006041BE"/>
    <w:rsid w:val="00627DB2"/>
    <w:rsid w:val="00631D1A"/>
    <w:rsid w:val="00637375"/>
    <w:rsid w:val="00637553"/>
    <w:rsid w:val="00640C0B"/>
    <w:rsid w:val="00647B14"/>
    <w:rsid w:val="00650A4D"/>
    <w:rsid w:val="0065150A"/>
    <w:rsid w:val="00652BBB"/>
    <w:rsid w:val="00656569"/>
    <w:rsid w:val="00657C36"/>
    <w:rsid w:val="006614FB"/>
    <w:rsid w:val="00661C1B"/>
    <w:rsid w:val="00663306"/>
    <w:rsid w:val="00667BEF"/>
    <w:rsid w:val="00671F00"/>
    <w:rsid w:val="0068169D"/>
    <w:rsid w:val="00682E52"/>
    <w:rsid w:val="00693C9C"/>
    <w:rsid w:val="00697B96"/>
    <w:rsid w:val="006B339D"/>
    <w:rsid w:val="006C440F"/>
    <w:rsid w:val="006D2528"/>
    <w:rsid w:val="006D7279"/>
    <w:rsid w:val="00700828"/>
    <w:rsid w:val="007047DF"/>
    <w:rsid w:val="0070761B"/>
    <w:rsid w:val="00724C7F"/>
    <w:rsid w:val="007374C1"/>
    <w:rsid w:val="00746422"/>
    <w:rsid w:val="00761A38"/>
    <w:rsid w:val="00764FFA"/>
    <w:rsid w:val="007726D6"/>
    <w:rsid w:val="007746F8"/>
    <w:rsid w:val="00794C45"/>
    <w:rsid w:val="00795C9A"/>
    <w:rsid w:val="00797B8B"/>
    <w:rsid w:val="007A23C2"/>
    <w:rsid w:val="007A2AB2"/>
    <w:rsid w:val="007B4110"/>
    <w:rsid w:val="007B4D83"/>
    <w:rsid w:val="007C0508"/>
    <w:rsid w:val="007C68F2"/>
    <w:rsid w:val="007E3A0F"/>
    <w:rsid w:val="00804762"/>
    <w:rsid w:val="00805466"/>
    <w:rsid w:val="008073BF"/>
    <w:rsid w:val="00821671"/>
    <w:rsid w:val="008271C9"/>
    <w:rsid w:val="00836830"/>
    <w:rsid w:val="00846FD2"/>
    <w:rsid w:val="00851D73"/>
    <w:rsid w:val="00855D15"/>
    <w:rsid w:val="008665B4"/>
    <w:rsid w:val="00873447"/>
    <w:rsid w:val="00894EE2"/>
    <w:rsid w:val="008A0025"/>
    <w:rsid w:val="008A36BB"/>
    <w:rsid w:val="008A563F"/>
    <w:rsid w:val="008B13C8"/>
    <w:rsid w:val="008B5FCD"/>
    <w:rsid w:val="008B6647"/>
    <w:rsid w:val="008C0056"/>
    <w:rsid w:val="008D22B1"/>
    <w:rsid w:val="008D6AB7"/>
    <w:rsid w:val="008F0046"/>
    <w:rsid w:val="008F4A81"/>
    <w:rsid w:val="008F76F5"/>
    <w:rsid w:val="00904A16"/>
    <w:rsid w:val="0090643C"/>
    <w:rsid w:val="00911F16"/>
    <w:rsid w:val="009148C2"/>
    <w:rsid w:val="00922DA0"/>
    <w:rsid w:val="009276EB"/>
    <w:rsid w:val="00931D0B"/>
    <w:rsid w:val="0093514A"/>
    <w:rsid w:val="00941221"/>
    <w:rsid w:val="00941906"/>
    <w:rsid w:val="00944ED4"/>
    <w:rsid w:val="009453A1"/>
    <w:rsid w:val="00950667"/>
    <w:rsid w:val="0096220D"/>
    <w:rsid w:val="00980C95"/>
    <w:rsid w:val="009819F9"/>
    <w:rsid w:val="009906E2"/>
    <w:rsid w:val="00993856"/>
    <w:rsid w:val="009B478F"/>
    <w:rsid w:val="009D4651"/>
    <w:rsid w:val="009E6F81"/>
    <w:rsid w:val="00A00655"/>
    <w:rsid w:val="00A00C45"/>
    <w:rsid w:val="00A02E3C"/>
    <w:rsid w:val="00A04112"/>
    <w:rsid w:val="00A169AB"/>
    <w:rsid w:val="00A21903"/>
    <w:rsid w:val="00A33979"/>
    <w:rsid w:val="00A37C61"/>
    <w:rsid w:val="00A37EF9"/>
    <w:rsid w:val="00A5489B"/>
    <w:rsid w:val="00A63407"/>
    <w:rsid w:val="00A65B6D"/>
    <w:rsid w:val="00A67856"/>
    <w:rsid w:val="00AC2DAE"/>
    <w:rsid w:val="00AC45B1"/>
    <w:rsid w:val="00AF0486"/>
    <w:rsid w:val="00AF0E85"/>
    <w:rsid w:val="00B0752A"/>
    <w:rsid w:val="00B10664"/>
    <w:rsid w:val="00B16DD0"/>
    <w:rsid w:val="00B17A89"/>
    <w:rsid w:val="00B20892"/>
    <w:rsid w:val="00B3674C"/>
    <w:rsid w:val="00B44866"/>
    <w:rsid w:val="00B44D13"/>
    <w:rsid w:val="00B47C07"/>
    <w:rsid w:val="00B64457"/>
    <w:rsid w:val="00B7480A"/>
    <w:rsid w:val="00B77E73"/>
    <w:rsid w:val="00BA4F5D"/>
    <w:rsid w:val="00BC35AA"/>
    <w:rsid w:val="00BC721A"/>
    <w:rsid w:val="00BD19F4"/>
    <w:rsid w:val="00BD321B"/>
    <w:rsid w:val="00BE60F2"/>
    <w:rsid w:val="00C16F94"/>
    <w:rsid w:val="00C17D85"/>
    <w:rsid w:val="00C27CF4"/>
    <w:rsid w:val="00C643AB"/>
    <w:rsid w:val="00C64A4E"/>
    <w:rsid w:val="00C67F1D"/>
    <w:rsid w:val="00C73E08"/>
    <w:rsid w:val="00C77A36"/>
    <w:rsid w:val="00C97DA5"/>
    <w:rsid w:val="00CA3720"/>
    <w:rsid w:val="00CA5A7A"/>
    <w:rsid w:val="00CC0CB6"/>
    <w:rsid w:val="00CC2CC6"/>
    <w:rsid w:val="00CC7CBA"/>
    <w:rsid w:val="00CD383E"/>
    <w:rsid w:val="00CF30F3"/>
    <w:rsid w:val="00D015DC"/>
    <w:rsid w:val="00D0213D"/>
    <w:rsid w:val="00D04BEB"/>
    <w:rsid w:val="00D063F6"/>
    <w:rsid w:val="00D066D5"/>
    <w:rsid w:val="00D11F8F"/>
    <w:rsid w:val="00D25145"/>
    <w:rsid w:val="00D4501B"/>
    <w:rsid w:val="00D6007D"/>
    <w:rsid w:val="00D63F9C"/>
    <w:rsid w:val="00D64096"/>
    <w:rsid w:val="00D7283E"/>
    <w:rsid w:val="00D80295"/>
    <w:rsid w:val="00D87F48"/>
    <w:rsid w:val="00D94F25"/>
    <w:rsid w:val="00DA04D7"/>
    <w:rsid w:val="00DA199B"/>
    <w:rsid w:val="00DA285E"/>
    <w:rsid w:val="00DA4964"/>
    <w:rsid w:val="00DA556A"/>
    <w:rsid w:val="00DA62D9"/>
    <w:rsid w:val="00DB5BA3"/>
    <w:rsid w:val="00DC09D3"/>
    <w:rsid w:val="00DC7A9A"/>
    <w:rsid w:val="00DD3066"/>
    <w:rsid w:val="00DE06AB"/>
    <w:rsid w:val="00DE5F9A"/>
    <w:rsid w:val="00DF3270"/>
    <w:rsid w:val="00DF3E07"/>
    <w:rsid w:val="00E03BF4"/>
    <w:rsid w:val="00E055C8"/>
    <w:rsid w:val="00E05C87"/>
    <w:rsid w:val="00E061BE"/>
    <w:rsid w:val="00E100ED"/>
    <w:rsid w:val="00E216CA"/>
    <w:rsid w:val="00E23587"/>
    <w:rsid w:val="00E237F0"/>
    <w:rsid w:val="00E26628"/>
    <w:rsid w:val="00E2671F"/>
    <w:rsid w:val="00E2700D"/>
    <w:rsid w:val="00E27E64"/>
    <w:rsid w:val="00E30615"/>
    <w:rsid w:val="00E4608F"/>
    <w:rsid w:val="00E741D2"/>
    <w:rsid w:val="00E752A7"/>
    <w:rsid w:val="00E826B9"/>
    <w:rsid w:val="00E85EEF"/>
    <w:rsid w:val="00E86CFF"/>
    <w:rsid w:val="00E86D27"/>
    <w:rsid w:val="00EB4E7D"/>
    <w:rsid w:val="00EC2320"/>
    <w:rsid w:val="00ED077C"/>
    <w:rsid w:val="00ED2FE8"/>
    <w:rsid w:val="00ED4FE8"/>
    <w:rsid w:val="00ED7895"/>
    <w:rsid w:val="00EE22DE"/>
    <w:rsid w:val="00F04EC6"/>
    <w:rsid w:val="00F26E86"/>
    <w:rsid w:val="00F2710F"/>
    <w:rsid w:val="00F34B76"/>
    <w:rsid w:val="00F362B6"/>
    <w:rsid w:val="00F375C4"/>
    <w:rsid w:val="00F45DB6"/>
    <w:rsid w:val="00F621F3"/>
    <w:rsid w:val="00F66235"/>
    <w:rsid w:val="00F67C9B"/>
    <w:rsid w:val="00F70C72"/>
    <w:rsid w:val="00F85AC7"/>
    <w:rsid w:val="00FA12A6"/>
    <w:rsid w:val="00FA3286"/>
    <w:rsid w:val="00FB6E2F"/>
    <w:rsid w:val="00FB76BE"/>
    <w:rsid w:val="00FB7E5F"/>
    <w:rsid w:val="00FC05D6"/>
    <w:rsid w:val="00FC355C"/>
    <w:rsid w:val="00FC3A85"/>
    <w:rsid w:val="00FD33F0"/>
    <w:rsid w:val="00FD608D"/>
    <w:rsid w:val="00FD61C7"/>
    <w:rsid w:val="00FD7F53"/>
    <w:rsid w:val="00FE22D9"/>
    <w:rsid w:val="00FE25F5"/>
    <w:rsid w:val="00FF755F"/>
  </w:rsids>
  <m:mathPr>
    <m:mathFont m:val="Cambria Math"/>
    <m:brkBin m:val="before"/>
    <m:brkBinSub m:val="--"/>
    <m:smallFrac m:val="0"/>
    <m:dispDef m:val="0"/>
    <m:lMargin m:val="0"/>
    <m:rMargin m:val="0"/>
    <m:defJc m:val="centerGroup"/>
    <m:wrapRight/>
    <m:intLim m:val="subSup"/>
    <m:naryLim m:val="subSup"/>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2DF7C2C"/>
  <w15:docId w15:val="{9B323450-FFA4-4A8A-9794-23FBED95B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895"/>
    <w:pPr>
      <w:widowControl w:val="0"/>
      <w:suppressAutoHyphens/>
      <w:spacing w:line="360" w:lineRule="auto"/>
      <w:ind w:firstLine="709"/>
      <w:jc w:val="both"/>
    </w:pPr>
    <w:rPr>
      <w:sz w:val="24"/>
      <w:szCs w:val="24"/>
      <w:lang w:eastAsia="ar-SA"/>
    </w:rPr>
  </w:style>
  <w:style w:type="paragraph" w:styleId="Heading1">
    <w:name w:val="heading 1"/>
    <w:next w:val="Normal"/>
    <w:qFormat/>
    <w:rsid w:val="00ED7895"/>
    <w:pPr>
      <w:keepNext/>
      <w:widowControl w:val="0"/>
      <w:numPr>
        <w:numId w:val="1"/>
      </w:numPr>
      <w:suppressAutoHyphens/>
      <w:spacing w:before="240" w:after="480"/>
      <w:jc w:val="center"/>
      <w:outlineLvl w:val="0"/>
    </w:pPr>
    <w:rPr>
      <w:rFonts w:eastAsia="Arial" w:cs="Arial"/>
      <w:b/>
      <w:bCs/>
      <w:kern w:val="1"/>
      <w:sz w:val="28"/>
      <w:szCs w:val="32"/>
      <w:lang w:eastAsia="ar-SA"/>
    </w:rPr>
  </w:style>
  <w:style w:type="paragraph" w:styleId="Heading2">
    <w:name w:val="heading 2"/>
    <w:basedOn w:val="Heading1"/>
    <w:next w:val="Normal"/>
    <w:qFormat/>
    <w:rsid w:val="00ED7895"/>
    <w:pPr>
      <w:numPr>
        <w:ilvl w:val="1"/>
      </w:numPr>
      <w:spacing w:after="240"/>
      <w:jc w:val="left"/>
      <w:outlineLvl w:val="1"/>
    </w:pPr>
    <w:rPr>
      <w:bCs w:val="0"/>
      <w:iCs/>
      <w:sz w:val="24"/>
      <w:szCs w:val="28"/>
    </w:rPr>
  </w:style>
  <w:style w:type="paragraph" w:styleId="Heading3">
    <w:name w:val="heading 3"/>
    <w:basedOn w:val="Heading2"/>
    <w:next w:val="Normal"/>
    <w:qFormat/>
    <w:rsid w:val="00ED7895"/>
    <w:pPr>
      <w:numPr>
        <w:ilvl w:val="2"/>
      </w:numPr>
      <w:outlineLvl w:val="2"/>
    </w:pPr>
    <w:rPr>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D7895"/>
    <w:rPr>
      <w:rFonts w:ascii="Symbol" w:hAnsi="Symbol"/>
    </w:rPr>
  </w:style>
  <w:style w:type="character" w:customStyle="1" w:styleId="WW8Num1z1">
    <w:name w:val="WW8Num1z1"/>
    <w:rsid w:val="00ED7895"/>
    <w:rPr>
      <w:rFonts w:ascii="Courier New" w:hAnsi="Courier New" w:cs="Arial"/>
    </w:rPr>
  </w:style>
  <w:style w:type="character" w:customStyle="1" w:styleId="WW8Num1z2">
    <w:name w:val="WW8Num1z2"/>
    <w:rsid w:val="00ED7895"/>
    <w:rPr>
      <w:rFonts w:ascii="Wingdings" w:hAnsi="Wingdings"/>
    </w:rPr>
  </w:style>
  <w:style w:type="character" w:customStyle="1" w:styleId="WW8Num3z0">
    <w:name w:val="WW8Num3z0"/>
    <w:rsid w:val="00ED7895"/>
    <w:rPr>
      <w:rFonts w:ascii="Symbol" w:hAnsi="Symbol"/>
    </w:rPr>
  </w:style>
  <w:style w:type="character" w:customStyle="1" w:styleId="WW8Num3z1">
    <w:name w:val="WW8Num3z1"/>
    <w:rsid w:val="00ED7895"/>
    <w:rPr>
      <w:rFonts w:ascii="Courier New" w:hAnsi="Courier New" w:cs="Arial"/>
    </w:rPr>
  </w:style>
  <w:style w:type="character" w:customStyle="1" w:styleId="WW8Num3z2">
    <w:name w:val="WW8Num3z2"/>
    <w:rsid w:val="00ED7895"/>
    <w:rPr>
      <w:rFonts w:ascii="Wingdings" w:hAnsi="Wingdings"/>
    </w:rPr>
  </w:style>
  <w:style w:type="character" w:customStyle="1" w:styleId="WW8Num5z0">
    <w:name w:val="WW8Num5z0"/>
    <w:rsid w:val="00ED7895"/>
    <w:rPr>
      <w:rFonts w:ascii="Symbol" w:hAnsi="Symbol"/>
    </w:rPr>
  </w:style>
  <w:style w:type="character" w:customStyle="1" w:styleId="WW8Num5z1">
    <w:name w:val="WW8Num5z1"/>
    <w:rsid w:val="00ED7895"/>
    <w:rPr>
      <w:rFonts w:ascii="Courier New" w:hAnsi="Courier New" w:cs="Arial"/>
    </w:rPr>
  </w:style>
  <w:style w:type="character" w:customStyle="1" w:styleId="WW8Num5z2">
    <w:name w:val="WW8Num5z2"/>
    <w:rsid w:val="00ED7895"/>
    <w:rPr>
      <w:rFonts w:ascii="Wingdings" w:hAnsi="Wingdings"/>
    </w:rPr>
  </w:style>
  <w:style w:type="character" w:styleId="PageNumber">
    <w:name w:val="page number"/>
    <w:basedOn w:val="DefaultParagraphFont"/>
    <w:rsid w:val="00ED7895"/>
  </w:style>
  <w:style w:type="character" w:customStyle="1" w:styleId="CaptionChar">
    <w:name w:val="Caption Char"/>
    <w:rsid w:val="00ED7895"/>
    <w:rPr>
      <w:rFonts w:eastAsia="Calibri"/>
      <w:b/>
      <w:bCs/>
      <w:lang w:val="en-US" w:eastAsia="ar-SA" w:bidi="ar-SA"/>
    </w:rPr>
  </w:style>
  <w:style w:type="character" w:customStyle="1" w:styleId="StyleCaptionNotBold1Char">
    <w:name w:val="Style Caption + Not Bold1 Char"/>
    <w:basedOn w:val="CaptionChar"/>
    <w:rsid w:val="00ED7895"/>
    <w:rPr>
      <w:rFonts w:eastAsia="Calibri"/>
      <w:b/>
      <w:bCs/>
      <w:lang w:val="en-US" w:eastAsia="ar-SA" w:bidi="ar-SA"/>
    </w:rPr>
  </w:style>
  <w:style w:type="character" w:styleId="Hyperlink">
    <w:name w:val="Hyperlink"/>
    <w:uiPriority w:val="99"/>
    <w:rsid w:val="00ED7895"/>
    <w:rPr>
      <w:color w:val="0000FF"/>
      <w:u w:val="single"/>
    </w:rPr>
  </w:style>
  <w:style w:type="paragraph" w:customStyle="1" w:styleId="Heading">
    <w:name w:val="Heading"/>
    <w:basedOn w:val="Normal"/>
    <w:next w:val="BodyText"/>
    <w:rsid w:val="00ED7895"/>
    <w:pPr>
      <w:keepNext/>
      <w:spacing w:before="240" w:after="120"/>
    </w:pPr>
    <w:rPr>
      <w:rFonts w:ascii="Liberation Sans" w:eastAsia="WenQuanYi Zen Hei" w:hAnsi="Liberation Sans" w:cs="Lohit Devanagari"/>
      <w:sz w:val="28"/>
      <w:szCs w:val="28"/>
    </w:rPr>
  </w:style>
  <w:style w:type="paragraph" w:styleId="BodyText">
    <w:name w:val="Body Text"/>
    <w:basedOn w:val="Normal"/>
    <w:rsid w:val="00ED7895"/>
    <w:pPr>
      <w:spacing w:after="120"/>
    </w:pPr>
  </w:style>
  <w:style w:type="paragraph" w:styleId="List">
    <w:name w:val="List"/>
    <w:basedOn w:val="BodyText"/>
    <w:rsid w:val="00ED7895"/>
    <w:rPr>
      <w:rFonts w:cs="Lohit Devanagari"/>
    </w:rPr>
  </w:style>
  <w:style w:type="paragraph" w:styleId="Caption">
    <w:name w:val="caption"/>
    <w:basedOn w:val="Normal"/>
    <w:next w:val="Normal"/>
    <w:qFormat/>
    <w:rsid w:val="00ED7895"/>
    <w:pPr>
      <w:spacing w:after="200"/>
      <w:ind w:firstLine="432"/>
    </w:pPr>
    <w:rPr>
      <w:rFonts w:eastAsia="Calibri"/>
      <w:b/>
      <w:bCs/>
      <w:sz w:val="20"/>
      <w:szCs w:val="20"/>
      <w:lang w:val="en-US"/>
    </w:rPr>
  </w:style>
  <w:style w:type="paragraph" w:customStyle="1" w:styleId="Index">
    <w:name w:val="Index"/>
    <w:basedOn w:val="Normal"/>
    <w:rsid w:val="00ED7895"/>
    <w:pPr>
      <w:suppressLineNumbers/>
    </w:pPr>
    <w:rPr>
      <w:rFonts w:cs="Lohit Devanagari"/>
    </w:rPr>
  </w:style>
  <w:style w:type="paragraph" w:customStyle="1" w:styleId="Pict">
    <w:name w:val="Pict"/>
    <w:basedOn w:val="Normal"/>
    <w:rsid w:val="00ED7895"/>
    <w:pPr>
      <w:spacing w:before="240" w:after="120" w:line="360" w:lineRule="atLeast"/>
      <w:ind w:firstLine="0"/>
      <w:jc w:val="center"/>
    </w:pPr>
    <w:rPr>
      <w:szCs w:val="20"/>
    </w:rPr>
  </w:style>
  <w:style w:type="paragraph" w:styleId="Footer">
    <w:name w:val="footer"/>
    <w:basedOn w:val="Normal"/>
    <w:link w:val="FooterChar"/>
    <w:uiPriority w:val="99"/>
    <w:rsid w:val="00ED7895"/>
  </w:style>
  <w:style w:type="paragraph" w:customStyle="1" w:styleId="StyleCaptionNotBold1">
    <w:name w:val="Style Caption + Not Bold1"/>
    <w:basedOn w:val="Caption"/>
    <w:rsid w:val="00ED7895"/>
    <w:pPr>
      <w:spacing w:after="0" w:line="240" w:lineRule="auto"/>
      <w:ind w:firstLine="431"/>
    </w:pPr>
    <w:rPr>
      <w:b w:val="0"/>
      <w:bCs w:val="0"/>
    </w:rPr>
  </w:style>
  <w:style w:type="paragraph" w:styleId="TOC1">
    <w:name w:val="toc 1"/>
    <w:basedOn w:val="Normal"/>
    <w:next w:val="Normal"/>
    <w:uiPriority w:val="39"/>
    <w:rsid w:val="00ED7895"/>
    <w:pPr>
      <w:ind w:left="540" w:hanging="540"/>
    </w:pPr>
  </w:style>
  <w:style w:type="paragraph" w:styleId="TOC2">
    <w:name w:val="toc 2"/>
    <w:basedOn w:val="Normal"/>
    <w:next w:val="Normal"/>
    <w:uiPriority w:val="39"/>
    <w:rsid w:val="00ED7895"/>
    <w:pPr>
      <w:ind w:left="240" w:firstLine="300"/>
    </w:pPr>
  </w:style>
  <w:style w:type="paragraph" w:styleId="TOC3">
    <w:name w:val="toc 3"/>
    <w:basedOn w:val="Normal"/>
    <w:next w:val="Normal"/>
    <w:uiPriority w:val="39"/>
    <w:rsid w:val="00ED7895"/>
    <w:pPr>
      <w:ind w:left="480" w:firstLine="420"/>
    </w:pPr>
  </w:style>
  <w:style w:type="paragraph" w:styleId="TableofFigures">
    <w:name w:val="table of figures"/>
    <w:basedOn w:val="Normal"/>
    <w:next w:val="Normal"/>
    <w:uiPriority w:val="99"/>
    <w:rsid w:val="00ED7895"/>
  </w:style>
  <w:style w:type="paragraph" w:styleId="Header">
    <w:name w:val="header"/>
    <w:basedOn w:val="Normal"/>
    <w:rsid w:val="00ED7895"/>
  </w:style>
  <w:style w:type="paragraph" w:customStyle="1" w:styleId="AbbreviationStyle">
    <w:name w:val="Abbreviation_Style"/>
    <w:basedOn w:val="Normal"/>
    <w:rsid w:val="00ED7895"/>
    <w:pPr>
      <w:spacing w:after="240" w:line="240" w:lineRule="auto"/>
      <w:ind w:left="2160" w:hanging="2160"/>
    </w:pPr>
  </w:style>
  <w:style w:type="paragraph" w:styleId="TOC4">
    <w:name w:val="toc 4"/>
    <w:basedOn w:val="Index"/>
    <w:rsid w:val="00ED7895"/>
    <w:pPr>
      <w:tabs>
        <w:tab w:val="right" w:leader="dot" w:pos="9123"/>
      </w:tabs>
      <w:ind w:left="849" w:firstLine="0"/>
    </w:pPr>
  </w:style>
  <w:style w:type="paragraph" w:styleId="TOC5">
    <w:name w:val="toc 5"/>
    <w:basedOn w:val="Index"/>
    <w:rsid w:val="00ED7895"/>
    <w:pPr>
      <w:tabs>
        <w:tab w:val="right" w:leader="dot" w:pos="8840"/>
      </w:tabs>
      <w:ind w:left="1132" w:firstLine="0"/>
    </w:pPr>
  </w:style>
  <w:style w:type="paragraph" w:styleId="TOC6">
    <w:name w:val="toc 6"/>
    <w:basedOn w:val="Index"/>
    <w:rsid w:val="00ED7895"/>
    <w:pPr>
      <w:tabs>
        <w:tab w:val="right" w:leader="dot" w:pos="8557"/>
      </w:tabs>
      <w:ind w:left="1415" w:firstLine="0"/>
    </w:pPr>
  </w:style>
  <w:style w:type="paragraph" w:styleId="TOC7">
    <w:name w:val="toc 7"/>
    <w:basedOn w:val="Index"/>
    <w:rsid w:val="00ED7895"/>
    <w:pPr>
      <w:tabs>
        <w:tab w:val="right" w:leader="dot" w:pos="8274"/>
      </w:tabs>
      <w:ind w:left="1698" w:firstLine="0"/>
    </w:pPr>
  </w:style>
  <w:style w:type="paragraph" w:styleId="TOC8">
    <w:name w:val="toc 8"/>
    <w:basedOn w:val="Index"/>
    <w:rsid w:val="00ED7895"/>
    <w:pPr>
      <w:tabs>
        <w:tab w:val="right" w:leader="dot" w:pos="7991"/>
      </w:tabs>
      <w:ind w:left="1981" w:firstLine="0"/>
    </w:pPr>
  </w:style>
  <w:style w:type="paragraph" w:styleId="TOC9">
    <w:name w:val="toc 9"/>
    <w:basedOn w:val="Index"/>
    <w:rsid w:val="00ED7895"/>
    <w:pPr>
      <w:tabs>
        <w:tab w:val="right" w:leader="dot" w:pos="7708"/>
      </w:tabs>
      <w:ind w:left="2264" w:firstLine="0"/>
    </w:pPr>
  </w:style>
  <w:style w:type="paragraph" w:customStyle="1" w:styleId="Contents10">
    <w:name w:val="Contents 10"/>
    <w:basedOn w:val="Index"/>
    <w:rsid w:val="00ED7895"/>
    <w:pPr>
      <w:tabs>
        <w:tab w:val="right" w:leader="dot" w:pos="7425"/>
      </w:tabs>
      <w:ind w:left="2547" w:firstLine="0"/>
    </w:pPr>
  </w:style>
  <w:style w:type="paragraph" w:customStyle="1" w:styleId="TableContents">
    <w:name w:val="Table Contents"/>
    <w:basedOn w:val="Normal"/>
    <w:rsid w:val="00ED7895"/>
    <w:pPr>
      <w:suppressLineNumbers/>
    </w:pPr>
  </w:style>
  <w:style w:type="paragraph" w:customStyle="1" w:styleId="TableHeading">
    <w:name w:val="Table Heading"/>
    <w:basedOn w:val="TableContents"/>
    <w:rsid w:val="00ED7895"/>
    <w:pPr>
      <w:jc w:val="center"/>
    </w:pPr>
    <w:rPr>
      <w:b/>
      <w:bCs/>
    </w:rPr>
  </w:style>
  <w:style w:type="paragraph" w:customStyle="1" w:styleId="Framecontents">
    <w:name w:val="Frame contents"/>
    <w:basedOn w:val="BodyText"/>
    <w:rsid w:val="00ED7895"/>
  </w:style>
  <w:style w:type="paragraph" w:styleId="BalloonText">
    <w:name w:val="Balloon Text"/>
    <w:basedOn w:val="Normal"/>
    <w:link w:val="BalloonTextChar"/>
    <w:uiPriority w:val="99"/>
    <w:semiHidden/>
    <w:unhideWhenUsed/>
    <w:rsid w:val="007726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D6"/>
    <w:rPr>
      <w:rFonts w:ascii="Tahoma" w:hAnsi="Tahoma" w:cs="Tahoma"/>
      <w:sz w:val="16"/>
      <w:szCs w:val="16"/>
      <w:lang w:eastAsia="ar-SA"/>
    </w:rPr>
  </w:style>
  <w:style w:type="character" w:customStyle="1" w:styleId="FooterChar">
    <w:name w:val="Footer Char"/>
    <w:basedOn w:val="DefaultParagraphFont"/>
    <w:link w:val="Footer"/>
    <w:uiPriority w:val="99"/>
    <w:rsid w:val="00531EA1"/>
    <w:rPr>
      <w:sz w:val="24"/>
      <w:szCs w:val="24"/>
      <w:lang w:eastAsia="ar-SA"/>
    </w:rPr>
  </w:style>
  <w:style w:type="paragraph" w:customStyle="1" w:styleId="Default">
    <w:name w:val="Default"/>
    <w:rsid w:val="003E1F5B"/>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F04EC6"/>
  </w:style>
  <w:style w:type="paragraph" w:styleId="ListParagraph">
    <w:name w:val="List Paragraph"/>
    <w:basedOn w:val="Normal"/>
    <w:uiPriority w:val="72"/>
    <w:qFormat/>
    <w:rsid w:val="00243ECB"/>
    <w:pPr>
      <w:ind w:left="720"/>
      <w:contextualSpacing/>
    </w:pPr>
  </w:style>
  <w:style w:type="paragraph" w:styleId="Subtitle">
    <w:name w:val="Subtitle"/>
    <w:basedOn w:val="Normal"/>
    <w:next w:val="Normal"/>
    <w:link w:val="SubtitleChar"/>
    <w:uiPriority w:val="11"/>
    <w:qFormat/>
    <w:rsid w:val="00A5489B"/>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5489B"/>
    <w:rPr>
      <w:rFonts w:asciiTheme="majorHAnsi" w:eastAsiaTheme="majorEastAsia" w:hAnsiTheme="majorHAnsi" w:cstheme="majorBidi"/>
      <w:i/>
      <w:iCs/>
      <w:color w:val="4F81BD" w:themeColor="accent1"/>
      <w:spacing w:val="15"/>
      <w:sz w:val="24"/>
      <w:szCs w:val="24"/>
      <w:lang w:eastAsia="ar-SA"/>
    </w:rPr>
  </w:style>
  <w:style w:type="character" w:styleId="Strong">
    <w:name w:val="Strong"/>
    <w:basedOn w:val="DefaultParagraphFont"/>
    <w:uiPriority w:val="22"/>
    <w:qFormat/>
    <w:rsid w:val="00BC35AA"/>
    <w:rPr>
      <w:b/>
      <w:bCs/>
    </w:rPr>
  </w:style>
  <w:style w:type="paragraph" w:styleId="NormalWeb">
    <w:name w:val="Normal (Web)"/>
    <w:basedOn w:val="Normal"/>
    <w:uiPriority w:val="99"/>
    <w:semiHidden/>
    <w:unhideWhenUsed/>
    <w:rsid w:val="00BC35AA"/>
    <w:pPr>
      <w:widowControl/>
      <w:suppressAutoHyphens w:val="0"/>
      <w:spacing w:before="100" w:beforeAutospacing="1" w:after="100" w:afterAutospacing="1" w:line="240" w:lineRule="auto"/>
      <w:ind w:firstLine="0"/>
      <w:jc w:val="left"/>
    </w:pPr>
    <w:rPr>
      <w:lang w:eastAsia="tr-TR"/>
    </w:rPr>
  </w:style>
  <w:style w:type="character" w:styleId="Emphasis">
    <w:name w:val="Emphasis"/>
    <w:basedOn w:val="DefaultParagraphFont"/>
    <w:uiPriority w:val="20"/>
    <w:qFormat/>
    <w:rsid w:val="00431CCB"/>
    <w:rPr>
      <w:i/>
      <w:iCs/>
    </w:rPr>
  </w:style>
  <w:style w:type="character" w:customStyle="1" w:styleId="UnresolvedMention1">
    <w:name w:val="Unresolved Mention1"/>
    <w:basedOn w:val="DefaultParagraphFont"/>
    <w:uiPriority w:val="99"/>
    <w:semiHidden/>
    <w:unhideWhenUsed/>
    <w:rsid w:val="004936A7"/>
    <w:rPr>
      <w:color w:val="808080"/>
      <w:shd w:val="clear" w:color="auto" w:fill="E6E6E6"/>
    </w:rPr>
  </w:style>
  <w:style w:type="table" w:styleId="TableGrid">
    <w:name w:val="Table Grid"/>
    <w:basedOn w:val="TableNormal"/>
    <w:uiPriority w:val="59"/>
    <w:rsid w:val="004231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093227">
      <w:bodyDiv w:val="1"/>
      <w:marLeft w:val="0"/>
      <w:marRight w:val="0"/>
      <w:marTop w:val="0"/>
      <w:marBottom w:val="0"/>
      <w:divBdr>
        <w:top w:val="none" w:sz="0" w:space="0" w:color="auto"/>
        <w:left w:val="none" w:sz="0" w:space="0" w:color="auto"/>
        <w:bottom w:val="none" w:sz="0" w:space="0" w:color="auto"/>
        <w:right w:val="none" w:sz="0" w:space="0" w:color="auto"/>
      </w:divBdr>
    </w:div>
    <w:div w:id="799151578">
      <w:bodyDiv w:val="1"/>
      <w:marLeft w:val="0"/>
      <w:marRight w:val="0"/>
      <w:marTop w:val="0"/>
      <w:marBottom w:val="0"/>
      <w:divBdr>
        <w:top w:val="none" w:sz="0" w:space="0" w:color="auto"/>
        <w:left w:val="none" w:sz="0" w:space="0" w:color="auto"/>
        <w:bottom w:val="none" w:sz="0" w:space="0" w:color="auto"/>
        <w:right w:val="none" w:sz="0" w:space="0" w:color="auto"/>
      </w:divBdr>
    </w:div>
    <w:div w:id="843010116">
      <w:bodyDiv w:val="1"/>
      <w:marLeft w:val="0"/>
      <w:marRight w:val="0"/>
      <w:marTop w:val="0"/>
      <w:marBottom w:val="0"/>
      <w:divBdr>
        <w:top w:val="none" w:sz="0" w:space="0" w:color="auto"/>
        <w:left w:val="none" w:sz="0" w:space="0" w:color="auto"/>
        <w:bottom w:val="none" w:sz="0" w:space="0" w:color="auto"/>
        <w:right w:val="none" w:sz="0" w:space="0" w:color="auto"/>
      </w:divBdr>
    </w:div>
    <w:div w:id="1037317602">
      <w:bodyDiv w:val="1"/>
      <w:marLeft w:val="0"/>
      <w:marRight w:val="0"/>
      <w:marTop w:val="0"/>
      <w:marBottom w:val="0"/>
      <w:divBdr>
        <w:top w:val="none" w:sz="0" w:space="0" w:color="auto"/>
        <w:left w:val="none" w:sz="0" w:space="0" w:color="auto"/>
        <w:bottom w:val="none" w:sz="0" w:space="0" w:color="auto"/>
        <w:right w:val="none" w:sz="0" w:space="0" w:color="auto"/>
      </w:divBdr>
    </w:div>
    <w:div w:id="1266691532">
      <w:bodyDiv w:val="1"/>
      <w:marLeft w:val="0"/>
      <w:marRight w:val="0"/>
      <w:marTop w:val="0"/>
      <w:marBottom w:val="0"/>
      <w:divBdr>
        <w:top w:val="none" w:sz="0" w:space="0" w:color="auto"/>
        <w:left w:val="none" w:sz="0" w:space="0" w:color="auto"/>
        <w:bottom w:val="none" w:sz="0" w:space="0" w:color="auto"/>
        <w:right w:val="none" w:sz="0" w:space="0" w:color="auto"/>
      </w:divBdr>
    </w:div>
    <w:div w:id="1448352797">
      <w:bodyDiv w:val="1"/>
      <w:marLeft w:val="0"/>
      <w:marRight w:val="0"/>
      <w:marTop w:val="0"/>
      <w:marBottom w:val="0"/>
      <w:divBdr>
        <w:top w:val="none" w:sz="0" w:space="0" w:color="auto"/>
        <w:left w:val="none" w:sz="0" w:space="0" w:color="auto"/>
        <w:bottom w:val="none" w:sz="0" w:space="0" w:color="auto"/>
        <w:right w:val="none" w:sz="0" w:space="0" w:color="auto"/>
      </w:divBdr>
    </w:div>
    <w:div w:id="1528056426">
      <w:bodyDiv w:val="1"/>
      <w:marLeft w:val="0"/>
      <w:marRight w:val="0"/>
      <w:marTop w:val="0"/>
      <w:marBottom w:val="0"/>
      <w:divBdr>
        <w:top w:val="none" w:sz="0" w:space="0" w:color="auto"/>
        <w:left w:val="none" w:sz="0" w:space="0" w:color="auto"/>
        <w:bottom w:val="none" w:sz="0" w:space="0" w:color="auto"/>
        <w:right w:val="none" w:sz="0" w:space="0" w:color="auto"/>
      </w:divBdr>
    </w:div>
    <w:div w:id="1551919530">
      <w:bodyDiv w:val="1"/>
      <w:marLeft w:val="0"/>
      <w:marRight w:val="0"/>
      <w:marTop w:val="0"/>
      <w:marBottom w:val="0"/>
      <w:divBdr>
        <w:top w:val="none" w:sz="0" w:space="0" w:color="auto"/>
        <w:left w:val="none" w:sz="0" w:space="0" w:color="auto"/>
        <w:bottom w:val="none" w:sz="0" w:space="0" w:color="auto"/>
        <w:right w:val="none" w:sz="0" w:space="0" w:color="auto"/>
      </w:divBdr>
    </w:div>
    <w:div w:id="1878348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libguides.murdoch.edu.au/IEEE/"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rewjohn.beddall\Desktop\0_Capstone\NewTemplates\CapstoneReportTemplate.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libguides.murdoch.edu.au/IEEE/all" TargetMode="External"/><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F85D5C-51DB-473B-82E0-6D16DCD6D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Capstone Project Proposal</vt:lpstr>
    </vt:vector>
  </TitlesOfParts>
  <Company>Bahcesehir University</Company>
  <LinksUpToDate>false</LinksUpToDate>
  <CharactersWithSpaces>12266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Proposal</dc:title>
  <dc:subject/>
  <dc:creator>Dr Andrew Beddall</dc:creator>
  <cp:keywords/>
  <dc:description/>
  <cp:lastModifiedBy>Andrew John BEDDALL</cp:lastModifiedBy>
  <cp:revision>2</cp:revision>
  <cp:lastPrinted>1900-12-31T22:00:00Z</cp:lastPrinted>
  <dcterms:created xsi:type="dcterms:W3CDTF">2021-05-01T16:28:00Z</dcterms:created>
  <dcterms:modified xsi:type="dcterms:W3CDTF">2021-05-01T16:28:00Z</dcterms:modified>
</cp:coreProperties>
</file>